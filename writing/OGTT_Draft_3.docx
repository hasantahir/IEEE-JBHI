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B67F1" w14:textId="68596BF2" w:rsidR="006F3883" w:rsidRPr="00B024CB" w:rsidRDefault="00246C35" w:rsidP="00291F4B">
      <w:pPr>
        <w:pStyle w:val="BodyText"/>
        <w:kinsoku w:val="0"/>
        <w:overflowPunct w:val="0"/>
        <w:spacing w:before="54" w:line="362" w:lineRule="auto"/>
        <w:ind w:left="1128" w:right="1141"/>
        <w:jc w:val="center"/>
        <w:rPr>
          <w:sz w:val="34"/>
          <w:szCs w:val="34"/>
        </w:rPr>
      </w:pPr>
      <w:bookmarkStart w:id="0" w:name="_GoBack"/>
      <w:bookmarkEnd w:id="0"/>
      <w:r>
        <w:rPr>
          <w:sz w:val="34"/>
          <w:szCs w:val="34"/>
        </w:rPr>
        <w:t>Support</w:t>
      </w:r>
      <w:r w:rsidR="00291F4B">
        <w:rPr>
          <w:sz w:val="34"/>
          <w:szCs w:val="34"/>
        </w:rPr>
        <w:t xml:space="preserve"> Vector Machine </w:t>
      </w:r>
      <w:r w:rsidR="006F3883">
        <w:rPr>
          <w:sz w:val="34"/>
          <w:szCs w:val="34"/>
        </w:rPr>
        <w:t>Support</w:t>
      </w:r>
      <w:r w:rsidR="006F3883">
        <w:rPr>
          <w:w w:val="101"/>
          <w:sz w:val="34"/>
          <w:szCs w:val="34"/>
        </w:rPr>
        <w:t xml:space="preserve"> </w:t>
      </w:r>
      <w:r w:rsidR="006F3883">
        <w:rPr>
          <w:spacing w:val="-5"/>
          <w:sz w:val="34"/>
          <w:szCs w:val="34"/>
        </w:rPr>
        <w:t xml:space="preserve">Vector </w:t>
      </w:r>
      <w:r w:rsidR="006F3883">
        <w:rPr>
          <w:sz w:val="34"/>
          <w:szCs w:val="34"/>
        </w:rPr>
        <w:t xml:space="preserve">Machine to predict </w:t>
      </w:r>
      <w:r w:rsidR="006F3883">
        <w:rPr>
          <w:spacing w:val="-9"/>
          <w:sz w:val="34"/>
          <w:szCs w:val="34"/>
        </w:rPr>
        <w:t xml:space="preserve">Type </w:t>
      </w:r>
      <w:r w:rsidR="006F3883">
        <w:rPr>
          <w:sz w:val="34"/>
          <w:szCs w:val="34"/>
        </w:rPr>
        <w:t>2</w:t>
      </w:r>
      <w:r w:rsidR="006F3883">
        <w:rPr>
          <w:spacing w:val="83"/>
          <w:sz w:val="34"/>
          <w:szCs w:val="34"/>
        </w:rPr>
        <w:t xml:space="preserve"> </w:t>
      </w:r>
      <w:r w:rsidR="00B024CB">
        <w:rPr>
          <w:sz w:val="34"/>
          <w:szCs w:val="34"/>
        </w:rPr>
        <w:t>Diabetes</w:t>
      </w:r>
      <w:r w:rsidR="00291F4B">
        <w:rPr>
          <w:sz w:val="34"/>
          <w:szCs w:val="34"/>
        </w:rPr>
        <w:t xml:space="preserve"> using Oral Glucose </w:t>
      </w:r>
      <w:r w:rsidR="00291F4B">
        <w:rPr>
          <w:spacing w:val="-4"/>
          <w:sz w:val="34"/>
          <w:szCs w:val="34"/>
        </w:rPr>
        <w:t xml:space="preserve">Tolerance </w:t>
      </w:r>
      <w:r w:rsidR="00291F4B">
        <w:rPr>
          <w:spacing w:val="-9"/>
          <w:sz w:val="34"/>
          <w:szCs w:val="34"/>
        </w:rPr>
        <w:t xml:space="preserve">Test </w:t>
      </w:r>
      <w:r w:rsidR="00291F4B">
        <w:rPr>
          <w:sz w:val="34"/>
          <w:szCs w:val="34"/>
        </w:rPr>
        <w:t>and</w:t>
      </w:r>
    </w:p>
    <w:p w14:paraId="756F7425" w14:textId="77777777" w:rsidR="006F3883" w:rsidRDefault="006F3883" w:rsidP="00B024CB">
      <w:pPr>
        <w:pStyle w:val="BodyText"/>
        <w:kinsoku w:val="0"/>
        <w:overflowPunct w:val="0"/>
        <w:spacing w:line="362" w:lineRule="auto"/>
        <w:ind w:left="1128" w:right="1141"/>
        <w:jc w:val="center"/>
        <w:rPr>
          <w:sz w:val="24"/>
          <w:szCs w:val="24"/>
        </w:rPr>
      </w:pPr>
      <w:r>
        <w:rPr>
          <w:spacing w:val="-3"/>
          <w:sz w:val="24"/>
          <w:szCs w:val="24"/>
        </w:rPr>
        <w:t xml:space="preserve">November </w:t>
      </w:r>
      <w:r>
        <w:rPr>
          <w:sz w:val="24"/>
          <w:szCs w:val="24"/>
        </w:rPr>
        <w:t>15,</w:t>
      </w:r>
      <w:r>
        <w:rPr>
          <w:spacing w:val="-5"/>
          <w:sz w:val="24"/>
          <w:szCs w:val="24"/>
        </w:rPr>
        <w:t xml:space="preserve"> </w:t>
      </w:r>
      <w:r>
        <w:rPr>
          <w:sz w:val="24"/>
          <w:szCs w:val="24"/>
        </w:rPr>
        <w:t>2018</w:t>
      </w:r>
    </w:p>
    <w:p w14:paraId="4FC7A959" w14:textId="77777777" w:rsidR="006F3883" w:rsidRDefault="006F3883" w:rsidP="00B024CB">
      <w:pPr>
        <w:pStyle w:val="BodyText"/>
        <w:kinsoku w:val="0"/>
        <w:overflowPunct w:val="0"/>
        <w:spacing w:before="3" w:line="362" w:lineRule="auto"/>
        <w:ind w:left="0"/>
        <w:rPr>
          <w:sz w:val="19"/>
          <w:szCs w:val="19"/>
        </w:rPr>
      </w:pPr>
    </w:p>
    <w:p w14:paraId="39B8A98D" w14:textId="77777777" w:rsidR="006F3883" w:rsidRDefault="006F3883" w:rsidP="00B024CB">
      <w:pPr>
        <w:pStyle w:val="BodyText"/>
        <w:kinsoku w:val="0"/>
        <w:overflowPunct w:val="0"/>
        <w:spacing w:line="362" w:lineRule="auto"/>
        <w:ind w:left="1128" w:right="1141"/>
        <w:jc w:val="center"/>
        <w:rPr>
          <w:sz w:val="18"/>
          <w:szCs w:val="18"/>
        </w:rPr>
      </w:pPr>
      <w:r>
        <w:rPr>
          <w:b/>
          <w:bCs/>
          <w:sz w:val="18"/>
          <w:szCs w:val="18"/>
        </w:rPr>
        <w:t>Abstract</w:t>
      </w:r>
    </w:p>
    <w:p w14:paraId="4087AAAE" w14:textId="455790C6" w:rsidR="00145F4A" w:rsidRPr="00813484" w:rsidRDefault="006F3883" w:rsidP="00E241DE">
      <w:pPr>
        <w:pStyle w:val="BodyText"/>
        <w:kinsoku w:val="0"/>
        <w:overflowPunct w:val="0"/>
        <w:spacing w:before="121" w:line="362" w:lineRule="auto"/>
        <w:ind w:left="1453" w:right="1466" w:firstLine="269"/>
        <w:jc w:val="both"/>
        <w:rPr>
          <w:szCs w:val="18"/>
        </w:rPr>
      </w:pPr>
      <w:r w:rsidRPr="00813484">
        <w:rPr>
          <w:szCs w:val="18"/>
        </w:rPr>
        <w:t xml:space="preserve">Diabetes is a large healthcare burden worldwide. With </w:t>
      </w:r>
      <w:r w:rsidR="003B5740">
        <w:rPr>
          <w:szCs w:val="18"/>
        </w:rPr>
        <w:t xml:space="preserve">substantial </w:t>
      </w:r>
      <w:r w:rsidRPr="00813484">
        <w:rPr>
          <w:szCs w:val="18"/>
        </w:rPr>
        <w:t>evidence</w:t>
      </w:r>
      <w:r w:rsidRPr="00813484">
        <w:rPr>
          <w:w w:val="99"/>
          <w:szCs w:val="18"/>
        </w:rPr>
        <w:t xml:space="preserve"> </w:t>
      </w:r>
      <w:r w:rsidRPr="00813484">
        <w:rPr>
          <w:szCs w:val="18"/>
        </w:rPr>
        <w:t>that</w:t>
      </w:r>
      <w:r w:rsidRPr="00813484">
        <w:rPr>
          <w:spacing w:val="-4"/>
          <w:szCs w:val="18"/>
        </w:rPr>
        <w:t xml:space="preserve"> </w:t>
      </w:r>
      <w:r w:rsidRPr="00813484">
        <w:rPr>
          <w:szCs w:val="18"/>
        </w:rPr>
        <w:t>lifestyle</w:t>
      </w:r>
      <w:r w:rsidRPr="00813484">
        <w:rPr>
          <w:spacing w:val="-4"/>
          <w:szCs w:val="18"/>
        </w:rPr>
        <w:t xml:space="preserve"> </w:t>
      </w:r>
      <w:r w:rsidRPr="00813484">
        <w:rPr>
          <w:szCs w:val="18"/>
        </w:rPr>
        <w:t>modifications</w:t>
      </w:r>
      <w:r w:rsidRPr="00813484">
        <w:rPr>
          <w:spacing w:val="-4"/>
          <w:szCs w:val="18"/>
        </w:rPr>
        <w:t xml:space="preserve"> </w:t>
      </w:r>
      <w:r w:rsidRPr="00813484">
        <w:rPr>
          <w:szCs w:val="18"/>
        </w:rPr>
        <w:t>and</w:t>
      </w:r>
      <w:r w:rsidRPr="00813484">
        <w:rPr>
          <w:spacing w:val="-4"/>
          <w:szCs w:val="18"/>
        </w:rPr>
        <w:t xml:space="preserve"> </w:t>
      </w:r>
      <w:r w:rsidRPr="00813484">
        <w:rPr>
          <w:szCs w:val="18"/>
        </w:rPr>
        <w:t>drug</w:t>
      </w:r>
      <w:r w:rsidRPr="00813484">
        <w:rPr>
          <w:spacing w:val="-4"/>
          <w:szCs w:val="18"/>
        </w:rPr>
        <w:t xml:space="preserve"> </w:t>
      </w:r>
      <w:r w:rsidRPr="00813484">
        <w:rPr>
          <w:szCs w:val="18"/>
        </w:rPr>
        <w:t>intervention</w:t>
      </w:r>
      <w:r w:rsidRPr="00813484">
        <w:rPr>
          <w:spacing w:val="-4"/>
          <w:szCs w:val="18"/>
        </w:rPr>
        <w:t xml:space="preserve"> </w:t>
      </w:r>
      <w:r w:rsidRPr="00813484">
        <w:rPr>
          <w:szCs w:val="18"/>
        </w:rPr>
        <w:t>can</w:t>
      </w:r>
      <w:r w:rsidRPr="00813484">
        <w:rPr>
          <w:spacing w:val="-4"/>
          <w:szCs w:val="18"/>
        </w:rPr>
        <w:t xml:space="preserve"> </w:t>
      </w:r>
      <w:r w:rsidRPr="00813484">
        <w:rPr>
          <w:szCs w:val="18"/>
        </w:rPr>
        <w:t>prevent</w:t>
      </w:r>
      <w:r w:rsidRPr="00813484">
        <w:rPr>
          <w:spacing w:val="-4"/>
          <w:szCs w:val="18"/>
        </w:rPr>
        <w:t xml:space="preserve"> </w:t>
      </w:r>
      <w:r w:rsidRPr="00813484">
        <w:rPr>
          <w:szCs w:val="18"/>
        </w:rPr>
        <w:t>diabetes,</w:t>
      </w:r>
      <w:r w:rsidRPr="00813484">
        <w:rPr>
          <w:spacing w:val="-3"/>
          <w:szCs w:val="18"/>
        </w:rPr>
        <w:t xml:space="preserve"> </w:t>
      </w:r>
      <w:r w:rsidR="003B5740">
        <w:rPr>
          <w:spacing w:val="-3"/>
          <w:szCs w:val="18"/>
        </w:rPr>
        <w:t xml:space="preserve">the </w:t>
      </w:r>
      <w:r w:rsidRPr="00813484">
        <w:rPr>
          <w:szCs w:val="18"/>
        </w:rPr>
        <w:t>early</w:t>
      </w:r>
      <w:r w:rsidRPr="00813484">
        <w:rPr>
          <w:spacing w:val="-4"/>
          <w:szCs w:val="18"/>
        </w:rPr>
        <w:t xml:space="preserve"> </w:t>
      </w:r>
      <w:r w:rsidRPr="00813484">
        <w:rPr>
          <w:szCs w:val="18"/>
        </w:rPr>
        <w:t>iden</w:t>
      </w:r>
      <w:r w:rsidR="00C56A1C" w:rsidRPr="00813484">
        <w:rPr>
          <w:szCs w:val="18"/>
        </w:rPr>
        <w:t>tification</w:t>
      </w:r>
      <w:r w:rsidRPr="00813484">
        <w:rPr>
          <w:szCs w:val="18"/>
        </w:rPr>
        <w:t xml:space="preserve"> of high risk individuals is important </w:t>
      </w:r>
      <w:r w:rsidR="003B5740">
        <w:rPr>
          <w:spacing w:val="-3"/>
          <w:szCs w:val="18"/>
        </w:rPr>
        <w:t>to design</w:t>
      </w:r>
      <w:r w:rsidRPr="00813484">
        <w:rPr>
          <w:spacing w:val="-3"/>
          <w:szCs w:val="18"/>
        </w:rPr>
        <w:t xml:space="preserve"> </w:t>
      </w:r>
      <w:r w:rsidRPr="00813484">
        <w:rPr>
          <w:szCs w:val="18"/>
        </w:rPr>
        <w:t>targeted prevention</w:t>
      </w:r>
      <w:r w:rsidRPr="00813484">
        <w:rPr>
          <w:spacing w:val="3"/>
          <w:szCs w:val="18"/>
        </w:rPr>
        <w:t xml:space="preserve"> </w:t>
      </w:r>
      <w:r w:rsidRPr="00813484">
        <w:rPr>
          <w:szCs w:val="18"/>
        </w:rPr>
        <w:t>strategies.</w:t>
      </w:r>
      <w:r w:rsidRPr="00813484">
        <w:rPr>
          <w:w w:val="99"/>
          <w:szCs w:val="18"/>
        </w:rPr>
        <w:t xml:space="preserve"> </w:t>
      </w:r>
      <w:r w:rsidRPr="00813484">
        <w:rPr>
          <w:spacing w:val="-7"/>
          <w:szCs w:val="18"/>
        </w:rPr>
        <w:t>We</w:t>
      </w:r>
      <w:r w:rsidRPr="00813484">
        <w:rPr>
          <w:spacing w:val="17"/>
          <w:szCs w:val="18"/>
        </w:rPr>
        <w:t xml:space="preserve"> </w:t>
      </w:r>
      <w:r w:rsidRPr="00813484">
        <w:rPr>
          <w:szCs w:val="18"/>
        </w:rPr>
        <w:t>present</w:t>
      </w:r>
      <w:r w:rsidRPr="00813484">
        <w:rPr>
          <w:spacing w:val="18"/>
          <w:szCs w:val="18"/>
        </w:rPr>
        <w:t xml:space="preserve"> </w:t>
      </w:r>
      <w:r w:rsidRPr="00813484">
        <w:rPr>
          <w:szCs w:val="18"/>
        </w:rPr>
        <w:t>an</w:t>
      </w:r>
      <w:r w:rsidRPr="00813484">
        <w:rPr>
          <w:spacing w:val="17"/>
          <w:szCs w:val="18"/>
        </w:rPr>
        <w:t xml:space="preserve"> </w:t>
      </w:r>
      <w:r w:rsidRPr="00813484">
        <w:rPr>
          <w:szCs w:val="18"/>
        </w:rPr>
        <w:t>automatic</w:t>
      </w:r>
      <w:r w:rsidRPr="00813484">
        <w:rPr>
          <w:spacing w:val="17"/>
          <w:szCs w:val="18"/>
        </w:rPr>
        <w:t xml:space="preserve"> </w:t>
      </w:r>
      <w:r w:rsidRPr="00813484">
        <w:rPr>
          <w:szCs w:val="18"/>
        </w:rPr>
        <w:t>tool</w:t>
      </w:r>
      <w:r w:rsidRPr="00813484">
        <w:rPr>
          <w:spacing w:val="17"/>
          <w:szCs w:val="18"/>
        </w:rPr>
        <w:t xml:space="preserve"> </w:t>
      </w:r>
      <w:r w:rsidRPr="00813484">
        <w:rPr>
          <w:szCs w:val="18"/>
        </w:rPr>
        <w:t>that</w:t>
      </w:r>
      <w:r w:rsidRPr="00813484">
        <w:rPr>
          <w:spacing w:val="18"/>
          <w:szCs w:val="18"/>
        </w:rPr>
        <w:t xml:space="preserve"> </w:t>
      </w:r>
      <w:r w:rsidRPr="00813484">
        <w:rPr>
          <w:szCs w:val="18"/>
        </w:rPr>
        <w:t>uses</w:t>
      </w:r>
      <w:r w:rsidRPr="00813484">
        <w:rPr>
          <w:spacing w:val="17"/>
          <w:szCs w:val="18"/>
        </w:rPr>
        <w:t xml:space="preserve"> </w:t>
      </w:r>
      <w:r w:rsidRPr="00813484">
        <w:rPr>
          <w:szCs w:val="18"/>
        </w:rPr>
        <w:t>machine</w:t>
      </w:r>
      <w:r w:rsidRPr="00813484">
        <w:rPr>
          <w:spacing w:val="17"/>
          <w:szCs w:val="18"/>
        </w:rPr>
        <w:t xml:space="preserve"> </w:t>
      </w:r>
      <w:r w:rsidRPr="00813484">
        <w:rPr>
          <w:szCs w:val="18"/>
        </w:rPr>
        <w:t>learning</w:t>
      </w:r>
      <w:r w:rsidRPr="00813484">
        <w:rPr>
          <w:spacing w:val="17"/>
          <w:szCs w:val="18"/>
        </w:rPr>
        <w:t xml:space="preserve"> </w:t>
      </w:r>
      <w:r w:rsidRPr="00813484">
        <w:rPr>
          <w:szCs w:val="18"/>
        </w:rPr>
        <w:t>techniques</w:t>
      </w:r>
      <w:r w:rsidRPr="00813484">
        <w:rPr>
          <w:spacing w:val="18"/>
          <w:szCs w:val="18"/>
        </w:rPr>
        <w:t xml:space="preserve"> </w:t>
      </w:r>
      <w:r w:rsidRPr="00813484">
        <w:rPr>
          <w:szCs w:val="18"/>
        </w:rPr>
        <w:t>to</w:t>
      </w:r>
      <w:r w:rsidRPr="00813484">
        <w:rPr>
          <w:spacing w:val="17"/>
          <w:szCs w:val="18"/>
        </w:rPr>
        <w:t xml:space="preserve"> </w:t>
      </w:r>
      <w:r w:rsidR="00C56A1C" w:rsidRPr="00813484">
        <w:rPr>
          <w:szCs w:val="18"/>
        </w:rPr>
        <w:t>predict</w:t>
      </w:r>
      <w:r w:rsidRPr="00813484">
        <w:rPr>
          <w:w w:val="99"/>
          <w:szCs w:val="18"/>
        </w:rPr>
        <w:t xml:space="preserve"> </w:t>
      </w:r>
      <w:r w:rsidRPr="00813484">
        <w:rPr>
          <w:szCs w:val="18"/>
        </w:rPr>
        <w:t>development</w:t>
      </w:r>
      <w:r w:rsidRPr="00813484">
        <w:rPr>
          <w:spacing w:val="20"/>
          <w:szCs w:val="18"/>
        </w:rPr>
        <w:t xml:space="preserve"> </w:t>
      </w:r>
      <w:r w:rsidRPr="00813484">
        <w:rPr>
          <w:szCs w:val="18"/>
        </w:rPr>
        <w:t>of</w:t>
      </w:r>
      <w:r w:rsidRPr="00813484">
        <w:rPr>
          <w:spacing w:val="20"/>
          <w:szCs w:val="18"/>
        </w:rPr>
        <w:t xml:space="preserve"> </w:t>
      </w:r>
      <w:r w:rsidRPr="00813484">
        <w:rPr>
          <w:szCs w:val="18"/>
        </w:rPr>
        <w:t>type</w:t>
      </w:r>
      <w:r w:rsidRPr="00813484">
        <w:rPr>
          <w:spacing w:val="20"/>
          <w:szCs w:val="18"/>
        </w:rPr>
        <w:t xml:space="preserve"> </w:t>
      </w:r>
      <w:r w:rsidRPr="00813484">
        <w:rPr>
          <w:szCs w:val="18"/>
        </w:rPr>
        <w:t>2</w:t>
      </w:r>
      <w:r w:rsidRPr="00813484">
        <w:rPr>
          <w:spacing w:val="20"/>
          <w:szCs w:val="18"/>
        </w:rPr>
        <w:t xml:space="preserve"> </w:t>
      </w:r>
      <w:r w:rsidRPr="00813484">
        <w:rPr>
          <w:szCs w:val="18"/>
        </w:rPr>
        <w:t>diabetes</w:t>
      </w:r>
      <w:r w:rsidRPr="00813484">
        <w:rPr>
          <w:spacing w:val="20"/>
          <w:szCs w:val="18"/>
        </w:rPr>
        <w:t xml:space="preserve"> </w:t>
      </w:r>
      <w:r w:rsidRPr="00813484">
        <w:rPr>
          <w:szCs w:val="18"/>
        </w:rPr>
        <w:t>mellitus.</w:t>
      </w:r>
      <w:r w:rsidRPr="00813484">
        <w:rPr>
          <w:spacing w:val="20"/>
          <w:szCs w:val="18"/>
        </w:rPr>
        <w:t xml:space="preserve"> </w:t>
      </w:r>
      <w:r w:rsidRPr="00813484">
        <w:rPr>
          <w:szCs w:val="18"/>
        </w:rPr>
        <w:t>Data</w:t>
      </w:r>
      <w:r w:rsidRPr="00813484">
        <w:rPr>
          <w:spacing w:val="20"/>
          <w:szCs w:val="18"/>
        </w:rPr>
        <w:t xml:space="preserve"> </w:t>
      </w:r>
      <w:r w:rsidRPr="00813484">
        <w:rPr>
          <w:szCs w:val="18"/>
        </w:rPr>
        <w:t>generated</w:t>
      </w:r>
      <w:r w:rsidRPr="00813484">
        <w:rPr>
          <w:spacing w:val="20"/>
          <w:szCs w:val="18"/>
        </w:rPr>
        <w:t xml:space="preserve"> </w:t>
      </w:r>
      <w:r w:rsidRPr="00813484">
        <w:rPr>
          <w:szCs w:val="18"/>
        </w:rPr>
        <w:t>from</w:t>
      </w:r>
      <w:r w:rsidRPr="00813484">
        <w:rPr>
          <w:spacing w:val="20"/>
          <w:szCs w:val="18"/>
        </w:rPr>
        <w:t xml:space="preserve"> </w:t>
      </w:r>
      <w:r w:rsidRPr="00813484">
        <w:rPr>
          <w:szCs w:val="18"/>
        </w:rPr>
        <w:t>an</w:t>
      </w:r>
      <w:r w:rsidRPr="00813484">
        <w:rPr>
          <w:spacing w:val="20"/>
          <w:szCs w:val="18"/>
        </w:rPr>
        <w:t xml:space="preserve"> </w:t>
      </w:r>
      <w:r w:rsidRPr="00813484">
        <w:rPr>
          <w:szCs w:val="18"/>
        </w:rPr>
        <w:t>oral</w:t>
      </w:r>
      <w:r w:rsidRPr="00813484">
        <w:rPr>
          <w:w w:val="99"/>
          <w:szCs w:val="18"/>
        </w:rPr>
        <w:t xml:space="preserve"> </w:t>
      </w:r>
      <w:r w:rsidR="00C21165">
        <w:rPr>
          <w:szCs w:val="18"/>
        </w:rPr>
        <w:t>glucose tolerance test</w:t>
      </w:r>
      <w:r w:rsidRPr="00813484">
        <w:rPr>
          <w:szCs w:val="18"/>
        </w:rPr>
        <w:t xml:space="preserve"> </w:t>
      </w:r>
      <w:r w:rsidR="00C21165">
        <w:rPr>
          <w:szCs w:val="18"/>
        </w:rPr>
        <w:t xml:space="preserve">(OGTT) </w:t>
      </w:r>
      <w:r w:rsidRPr="00813484">
        <w:rPr>
          <w:szCs w:val="18"/>
        </w:rPr>
        <w:t>was used to develop a predictive model based</w:t>
      </w:r>
      <w:r w:rsidRPr="00813484">
        <w:rPr>
          <w:spacing w:val="20"/>
          <w:szCs w:val="18"/>
        </w:rPr>
        <w:t xml:space="preserve"> </w:t>
      </w:r>
      <w:r w:rsidRPr="00813484">
        <w:rPr>
          <w:szCs w:val="18"/>
        </w:rPr>
        <w:t>on</w:t>
      </w:r>
      <w:r w:rsidRPr="00813484">
        <w:rPr>
          <w:w w:val="99"/>
          <w:szCs w:val="18"/>
        </w:rPr>
        <w:t xml:space="preserve"> </w:t>
      </w:r>
      <w:r w:rsidRPr="00813484">
        <w:rPr>
          <w:szCs w:val="18"/>
        </w:rPr>
        <w:t>the</w:t>
      </w:r>
      <w:r w:rsidRPr="00813484">
        <w:rPr>
          <w:spacing w:val="-10"/>
          <w:szCs w:val="18"/>
        </w:rPr>
        <w:t xml:space="preserve"> </w:t>
      </w:r>
      <w:r w:rsidRPr="00813484">
        <w:rPr>
          <w:szCs w:val="18"/>
        </w:rPr>
        <w:t>support</w:t>
      </w:r>
      <w:r w:rsidRPr="00813484">
        <w:rPr>
          <w:spacing w:val="-10"/>
          <w:szCs w:val="18"/>
        </w:rPr>
        <w:t xml:space="preserve"> </w:t>
      </w:r>
      <w:r w:rsidRPr="00813484">
        <w:rPr>
          <w:szCs w:val="18"/>
        </w:rPr>
        <w:t>vector</w:t>
      </w:r>
      <w:r w:rsidRPr="00813484">
        <w:rPr>
          <w:spacing w:val="-10"/>
          <w:szCs w:val="18"/>
        </w:rPr>
        <w:t xml:space="preserve"> </w:t>
      </w:r>
      <w:r w:rsidR="00C14E27">
        <w:rPr>
          <w:szCs w:val="18"/>
        </w:rPr>
        <w:t>machine</w:t>
      </w:r>
      <w:r w:rsidR="00C21165">
        <w:rPr>
          <w:szCs w:val="18"/>
        </w:rPr>
        <w:t xml:space="preserve"> (SVM).</w:t>
      </w:r>
      <w:r w:rsidR="00C14E27">
        <w:rPr>
          <w:szCs w:val="18"/>
        </w:rPr>
        <w:t xml:space="preserve"> </w:t>
      </w:r>
      <w:r w:rsidRPr="00813484">
        <w:rPr>
          <w:spacing w:val="-7"/>
          <w:szCs w:val="18"/>
        </w:rPr>
        <w:t>We</w:t>
      </w:r>
      <w:r w:rsidRPr="00813484">
        <w:rPr>
          <w:spacing w:val="-10"/>
          <w:szCs w:val="18"/>
        </w:rPr>
        <w:t xml:space="preserve"> </w:t>
      </w:r>
      <w:r w:rsidRPr="00813484">
        <w:rPr>
          <w:szCs w:val="18"/>
        </w:rPr>
        <w:t>trained</w:t>
      </w:r>
      <w:r w:rsidRPr="00813484">
        <w:rPr>
          <w:spacing w:val="-10"/>
          <w:szCs w:val="18"/>
        </w:rPr>
        <w:t xml:space="preserve"> </w:t>
      </w:r>
      <w:r w:rsidRPr="00813484">
        <w:rPr>
          <w:szCs w:val="18"/>
        </w:rPr>
        <w:t>and</w:t>
      </w:r>
      <w:r w:rsidRPr="00813484">
        <w:rPr>
          <w:spacing w:val="-10"/>
          <w:szCs w:val="18"/>
        </w:rPr>
        <w:t xml:space="preserve"> </w:t>
      </w:r>
      <w:r w:rsidRPr="00813484">
        <w:rPr>
          <w:szCs w:val="18"/>
        </w:rPr>
        <w:t>validated</w:t>
      </w:r>
      <w:r w:rsidRPr="00813484">
        <w:rPr>
          <w:spacing w:val="-10"/>
          <w:szCs w:val="18"/>
        </w:rPr>
        <w:t xml:space="preserve"> </w:t>
      </w:r>
      <w:r w:rsidRPr="00813484">
        <w:rPr>
          <w:szCs w:val="18"/>
        </w:rPr>
        <w:t>the</w:t>
      </w:r>
      <w:r w:rsidRPr="00813484">
        <w:rPr>
          <w:spacing w:val="-10"/>
          <w:szCs w:val="18"/>
        </w:rPr>
        <w:t xml:space="preserve"> </w:t>
      </w:r>
      <w:r w:rsidRPr="00813484">
        <w:rPr>
          <w:szCs w:val="18"/>
        </w:rPr>
        <w:t>models</w:t>
      </w:r>
      <w:r w:rsidRPr="00813484">
        <w:rPr>
          <w:spacing w:val="-10"/>
          <w:szCs w:val="18"/>
        </w:rPr>
        <w:t xml:space="preserve"> </w:t>
      </w:r>
      <w:r w:rsidRPr="00813484">
        <w:rPr>
          <w:szCs w:val="18"/>
        </w:rPr>
        <w:t>using</w:t>
      </w:r>
      <w:r w:rsidRPr="00813484">
        <w:rPr>
          <w:spacing w:val="-10"/>
          <w:szCs w:val="18"/>
        </w:rPr>
        <w:t xml:space="preserve"> </w:t>
      </w:r>
      <w:r w:rsidRPr="00813484">
        <w:rPr>
          <w:szCs w:val="18"/>
        </w:rPr>
        <w:t>the</w:t>
      </w:r>
      <w:r w:rsidRPr="00813484">
        <w:rPr>
          <w:spacing w:val="-10"/>
          <w:szCs w:val="18"/>
        </w:rPr>
        <w:t xml:space="preserve"> </w:t>
      </w:r>
      <w:r w:rsidRPr="00813484">
        <w:rPr>
          <w:szCs w:val="18"/>
        </w:rPr>
        <w:t>OGTT</w:t>
      </w:r>
      <w:r w:rsidRPr="00813484">
        <w:rPr>
          <w:w w:val="99"/>
          <w:szCs w:val="18"/>
        </w:rPr>
        <w:t xml:space="preserve"> </w:t>
      </w:r>
      <w:r w:rsidR="00D05641">
        <w:rPr>
          <w:szCs w:val="18"/>
        </w:rPr>
        <w:t>and demographic</w:t>
      </w:r>
      <w:r w:rsidRPr="00813484">
        <w:rPr>
          <w:spacing w:val="17"/>
          <w:szCs w:val="18"/>
        </w:rPr>
        <w:t xml:space="preserve"> </w:t>
      </w:r>
      <w:r w:rsidRPr="00813484">
        <w:rPr>
          <w:szCs w:val="18"/>
        </w:rPr>
        <w:t>data</w:t>
      </w:r>
      <w:r w:rsidRPr="00813484">
        <w:rPr>
          <w:spacing w:val="17"/>
          <w:szCs w:val="18"/>
        </w:rPr>
        <w:t xml:space="preserve"> </w:t>
      </w:r>
      <w:r w:rsidRPr="00813484">
        <w:rPr>
          <w:szCs w:val="18"/>
        </w:rPr>
        <w:t>of</w:t>
      </w:r>
      <w:r w:rsidRPr="00813484">
        <w:rPr>
          <w:spacing w:val="17"/>
          <w:szCs w:val="18"/>
        </w:rPr>
        <w:t xml:space="preserve"> </w:t>
      </w:r>
      <w:r w:rsidRPr="00813484">
        <w:rPr>
          <w:szCs w:val="18"/>
        </w:rPr>
        <w:t>1,</w:t>
      </w:r>
      <w:r w:rsidR="00B979A6">
        <w:rPr>
          <w:szCs w:val="18"/>
        </w:rPr>
        <w:t>496</w:t>
      </w:r>
      <w:r w:rsidRPr="00813484">
        <w:rPr>
          <w:spacing w:val="17"/>
          <w:szCs w:val="18"/>
        </w:rPr>
        <w:t xml:space="preserve"> </w:t>
      </w:r>
      <w:r w:rsidRPr="00813484">
        <w:rPr>
          <w:szCs w:val="18"/>
        </w:rPr>
        <w:t>healthy</w:t>
      </w:r>
      <w:r w:rsidRPr="00813484">
        <w:rPr>
          <w:spacing w:val="17"/>
          <w:szCs w:val="18"/>
        </w:rPr>
        <w:t xml:space="preserve"> </w:t>
      </w:r>
      <w:r w:rsidRPr="00813484">
        <w:rPr>
          <w:szCs w:val="18"/>
        </w:rPr>
        <w:t>individuals</w:t>
      </w:r>
      <w:r w:rsidRPr="00813484">
        <w:rPr>
          <w:spacing w:val="17"/>
          <w:szCs w:val="18"/>
        </w:rPr>
        <w:t xml:space="preserve"> </w:t>
      </w:r>
      <w:r w:rsidRPr="00813484">
        <w:rPr>
          <w:szCs w:val="18"/>
        </w:rPr>
        <w:t>collected</w:t>
      </w:r>
      <w:r w:rsidRPr="00813484">
        <w:rPr>
          <w:spacing w:val="17"/>
          <w:szCs w:val="18"/>
        </w:rPr>
        <w:t xml:space="preserve"> </w:t>
      </w:r>
      <w:r w:rsidRPr="00813484">
        <w:rPr>
          <w:szCs w:val="18"/>
        </w:rPr>
        <w:t>during</w:t>
      </w:r>
      <w:r w:rsidRPr="00813484">
        <w:rPr>
          <w:spacing w:val="17"/>
          <w:szCs w:val="18"/>
        </w:rPr>
        <w:t xml:space="preserve"> </w:t>
      </w:r>
      <w:r w:rsidRPr="00813484">
        <w:rPr>
          <w:szCs w:val="18"/>
        </w:rPr>
        <w:t>the</w:t>
      </w:r>
      <w:r w:rsidRPr="00813484">
        <w:rPr>
          <w:w w:val="99"/>
          <w:szCs w:val="18"/>
        </w:rPr>
        <w:t xml:space="preserve"> </w:t>
      </w:r>
      <w:r w:rsidRPr="00813484">
        <w:rPr>
          <w:szCs w:val="18"/>
        </w:rPr>
        <w:t xml:space="preserve">San Antonio Heart </w:t>
      </w:r>
      <w:r w:rsidRPr="00813484">
        <w:rPr>
          <w:spacing w:val="-4"/>
          <w:szCs w:val="18"/>
        </w:rPr>
        <w:t xml:space="preserve">Study. </w:t>
      </w:r>
      <w:r w:rsidRPr="00813484">
        <w:rPr>
          <w:szCs w:val="18"/>
        </w:rPr>
        <w:t>This study collected</w:t>
      </w:r>
      <w:r w:rsidR="000D79CD">
        <w:rPr>
          <w:szCs w:val="18"/>
        </w:rPr>
        <w:t xml:space="preserve"> blood</w:t>
      </w:r>
      <w:r w:rsidRPr="00813484">
        <w:rPr>
          <w:szCs w:val="18"/>
        </w:rPr>
        <w:t xml:space="preserve"> glucose and insulin</w:t>
      </w:r>
      <w:r w:rsidRPr="00813484">
        <w:rPr>
          <w:spacing w:val="-28"/>
          <w:szCs w:val="18"/>
        </w:rPr>
        <w:t xml:space="preserve"> </w:t>
      </w:r>
      <w:r w:rsidRPr="00813484">
        <w:rPr>
          <w:szCs w:val="18"/>
        </w:rPr>
        <w:t>concentrations</w:t>
      </w:r>
      <w:r w:rsidRPr="00813484">
        <w:rPr>
          <w:w w:val="99"/>
          <w:szCs w:val="18"/>
        </w:rPr>
        <w:t xml:space="preserve"> </w:t>
      </w:r>
      <w:r w:rsidRPr="00813484">
        <w:rPr>
          <w:szCs w:val="18"/>
        </w:rPr>
        <w:t>before</w:t>
      </w:r>
      <w:r w:rsidRPr="00813484">
        <w:rPr>
          <w:spacing w:val="-7"/>
          <w:szCs w:val="18"/>
        </w:rPr>
        <w:t xml:space="preserve"> </w:t>
      </w:r>
      <w:r w:rsidRPr="00813484">
        <w:rPr>
          <w:szCs w:val="18"/>
        </w:rPr>
        <w:t>glucose</w:t>
      </w:r>
      <w:r w:rsidRPr="00813484">
        <w:rPr>
          <w:spacing w:val="-7"/>
          <w:szCs w:val="18"/>
        </w:rPr>
        <w:t xml:space="preserve"> </w:t>
      </w:r>
      <w:r w:rsidRPr="00813484">
        <w:rPr>
          <w:szCs w:val="18"/>
        </w:rPr>
        <w:t>intake</w:t>
      </w:r>
      <w:r w:rsidRPr="00813484">
        <w:rPr>
          <w:spacing w:val="-7"/>
          <w:szCs w:val="18"/>
        </w:rPr>
        <w:t xml:space="preserve"> </w:t>
      </w:r>
      <w:r w:rsidRPr="00813484">
        <w:rPr>
          <w:szCs w:val="18"/>
        </w:rPr>
        <w:t>and</w:t>
      </w:r>
      <w:r w:rsidRPr="00813484">
        <w:rPr>
          <w:spacing w:val="-7"/>
          <w:szCs w:val="18"/>
        </w:rPr>
        <w:t xml:space="preserve"> </w:t>
      </w:r>
      <w:r w:rsidRPr="00813484">
        <w:rPr>
          <w:szCs w:val="18"/>
        </w:rPr>
        <w:t>at</w:t>
      </w:r>
      <w:r w:rsidRPr="00813484">
        <w:rPr>
          <w:spacing w:val="-7"/>
          <w:szCs w:val="18"/>
        </w:rPr>
        <w:t xml:space="preserve"> </w:t>
      </w:r>
      <w:r w:rsidRPr="00813484">
        <w:rPr>
          <w:szCs w:val="18"/>
        </w:rPr>
        <w:t>three</w:t>
      </w:r>
      <w:r w:rsidRPr="00813484">
        <w:rPr>
          <w:spacing w:val="-7"/>
          <w:szCs w:val="18"/>
        </w:rPr>
        <w:t xml:space="preserve"> </w:t>
      </w:r>
      <w:r w:rsidRPr="00813484">
        <w:rPr>
          <w:szCs w:val="18"/>
        </w:rPr>
        <w:t>time</w:t>
      </w:r>
      <w:r w:rsidR="000D79CD">
        <w:rPr>
          <w:spacing w:val="-7"/>
          <w:szCs w:val="18"/>
        </w:rPr>
        <w:t>-</w:t>
      </w:r>
      <w:r w:rsidRPr="00813484">
        <w:rPr>
          <w:szCs w:val="18"/>
        </w:rPr>
        <w:t>points</w:t>
      </w:r>
      <w:r w:rsidRPr="00813484">
        <w:rPr>
          <w:spacing w:val="-7"/>
          <w:szCs w:val="18"/>
        </w:rPr>
        <w:t xml:space="preserve"> </w:t>
      </w:r>
      <w:r w:rsidRPr="00813484">
        <w:rPr>
          <w:szCs w:val="18"/>
        </w:rPr>
        <w:t>thereafter</w:t>
      </w:r>
      <w:r w:rsidRPr="00813484">
        <w:rPr>
          <w:spacing w:val="-7"/>
          <w:szCs w:val="18"/>
        </w:rPr>
        <w:t xml:space="preserve"> </w:t>
      </w:r>
      <w:r w:rsidRPr="00813484">
        <w:rPr>
          <w:szCs w:val="18"/>
        </w:rPr>
        <w:t>(30,</w:t>
      </w:r>
      <w:r w:rsidRPr="00813484">
        <w:rPr>
          <w:spacing w:val="-6"/>
          <w:szCs w:val="18"/>
        </w:rPr>
        <w:t xml:space="preserve"> </w:t>
      </w:r>
      <w:r w:rsidRPr="00813484">
        <w:rPr>
          <w:szCs w:val="18"/>
        </w:rPr>
        <w:t>60,</w:t>
      </w:r>
      <w:r w:rsidRPr="00813484">
        <w:rPr>
          <w:spacing w:val="-6"/>
          <w:szCs w:val="18"/>
        </w:rPr>
        <w:t xml:space="preserve"> </w:t>
      </w:r>
      <w:r w:rsidRPr="00813484">
        <w:rPr>
          <w:szCs w:val="18"/>
        </w:rPr>
        <w:t>and</w:t>
      </w:r>
      <w:r w:rsidRPr="00813484">
        <w:rPr>
          <w:spacing w:val="-7"/>
          <w:szCs w:val="18"/>
        </w:rPr>
        <w:t xml:space="preserve"> </w:t>
      </w:r>
      <w:r w:rsidRPr="00813484">
        <w:rPr>
          <w:szCs w:val="18"/>
        </w:rPr>
        <w:t>120</w:t>
      </w:r>
      <w:r w:rsidRPr="00813484">
        <w:rPr>
          <w:spacing w:val="-7"/>
          <w:szCs w:val="18"/>
        </w:rPr>
        <w:t xml:space="preserve"> </w:t>
      </w:r>
      <w:r w:rsidRPr="00813484">
        <w:rPr>
          <w:szCs w:val="18"/>
        </w:rPr>
        <w:t>minutes).</w:t>
      </w:r>
      <w:r w:rsidRPr="00813484">
        <w:rPr>
          <w:w w:val="99"/>
          <w:szCs w:val="18"/>
        </w:rPr>
        <w:t xml:space="preserve"> </w:t>
      </w:r>
      <w:r w:rsidRPr="00813484">
        <w:rPr>
          <w:szCs w:val="18"/>
        </w:rPr>
        <w:t xml:space="preserve">Furthermore, </w:t>
      </w:r>
      <w:r w:rsidR="00D05641">
        <w:rPr>
          <w:szCs w:val="18"/>
        </w:rPr>
        <w:t>demographic</w:t>
      </w:r>
      <w:r w:rsidRPr="00813484">
        <w:rPr>
          <w:szCs w:val="18"/>
        </w:rPr>
        <w:t xml:space="preserve"> information as age, ethnicity and </w:t>
      </w:r>
      <w:r w:rsidR="00D05641">
        <w:rPr>
          <w:szCs w:val="18"/>
        </w:rPr>
        <w:t xml:space="preserve">body-mass index </w:t>
      </w:r>
      <w:r w:rsidRPr="00813484">
        <w:rPr>
          <w:szCs w:val="18"/>
        </w:rPr>
        <w:t>w</w:t>
      </w:r>
      <w:r w:rsidR="00D05641">
        <w:rPr>
          <w:szCs w:val="18"/>
        </w:rPr>
        <w:t>as</w:t>
      </w:r>
      <w:r w:rsidRPr="00813484">
        <w:rPr>
          <w:szCs w:val="18"/>
        </w:rPr>
        <w:t xml:space="preserve"> also</w:t>
      </w:r>
      <w:r w:rsidRPr="00813484">
        <w:rPr>
          <w:spacing w:val="28"/>
          <w:szCs w:val="18"/>
        </w:rPr>
        <w:t xml:space="preserve"> </w:t>
      </w:r>
      <w:r w:rsidRPr="00813484">
        <w:rPr>
          <w:szCs w:val="18"/>
        </w:rPr>
        <w:t>a</w:t>
      </w:r>
      <w:r w:rsidRPr="00813484">
        <w:rPr>
          <w:w w:val="99"/>
          <w:szCs w:val="18"/>
        </w:rPr>
        <w:t xml:space="preserve"> </w:t>
      </w:r>
      <w:r w:rsidRPr="00813484">
        <w:rPr>
          <w:szCs w:val="18"/>
        </w:rPr>
        <w:t xml:space="preserve">part of the dataset. </w:t>
      </w:r>
      <w:r w:rsidR="00D05641" w:rsidRPr="00813484">
        <w:rPr>
          <w:szCs w:val="18"/>
        </w:rPr>
        <w:t xml:space="preserve">Using these 11 measurements, </w:t>
      </w:r>
      <w:r w:rsidR="00D05641" w:rsidRPr="00813484">
        <w:rPr>
          <w:spacing w:val="-3"/>
          <w:szCs w:val="18"/>
        </w:rPr>
        <w:t xml:space="preserve">we </w:t>
      </w:r>
      <w:r w:rsidR="00D05641" w:rsidRPr="00813484">
        <w:rPr>
          <w:spacing w:val="-4"/>
          <w:szCs w:val="18"/>
        </w:rPr>
        <w:t xml:space="preserve">have </w:t>
      </w:r>
      <w:r w:rsidR="003B5740">
        <w:rPr>
          <w:szCs w:val="18"/>
        </w:rPr>
        <w:t>deduced</w:t>
      </w:r>
      <w:r w:rsidR="00D05641" w:rsidRPr="00813484">
        <w:rPr>
          <w:szCs w:val="18"/>
        </w:rPr>
        <w:t xml:space="preserve"> 6</w:t>
      </w:r>
      <w:r w:rsidR="00D05641">
        <w:rPr>
          <w:szCs w:val="18"/>
        </w:rPr>
        <w:t>1</w:t>
      </w:r>
      <w:r w:rsidR="00D05641" w:rsidRPr="00813484">
        <w:rPr>
          <w:spacing w:val="36"/>
          <w:szCs w:val="18"/>
        </w:rPr>
        <w:t xml:space="preserve"> </w:t>
      </w:r>
      <w:r w:rsidR="00D05641" w:rsidRPr="00813484">
        <w:rPr>
          <w:szCs w:val="18"/>
        </w:rPr>
        <w:t>features</w:t>
      </w:r>
      <w:r w:rsidR="003B5740">
        <w:rPr>
          <w:szCs w:val="18"/>
        </w:rPr>
        <w:t xml:space="preserve">, which </w:t>
      </w:r>
      <w:r w:rsidR="00D05641">
        <w:rPr>
          <w:szCs w:val="18"/>
        </w:rPr>
        <w:t xml:space="preserve">are </w:t>
      </w:r>
      <w:r w:rsidR="003B5740">
        <w:rPr>
          <w:szCs w:val="18"/>
        </w:rPr>
        <w:t>then assign a rank</w:t>
      </w:r>
      <w:r w:rsidR="00D05641">
        <w:rPr>
          <w:szCs w:val="18"/>
        </w:rPr>
        <w:t xml:space="preserve"> and the top ten features are shortlisted using </w:t>
      </w:r>
      <w:r w:rsidR="00D05641" w:rsidRPr="00AD5322">
        <w:rPr>
          <w:szCs w:val="18"/>
        </w:rPr>
        <w:t>Minimum Redundancy Maximum Relevance</w:t>
      </w:r>
      <w:r w:rsidR="00D05641">
        <w:rPr>
          <w:szCs w:val="18"/>
        </w:rPr>
        <w:t xml:space="preserve"> feature selection algorithm.  </w:t>
      </w:r>
      <w:r w:rsidR="00D05641">
        <w:rPr>
          <w:spacing w:val="-6"/>
          <w:szCs w:val="18"/>
        </w:rPr>
        <w:t xml:space="preserve">All possible combinations of the 10 ranked features </w:t>
      </w:r>
      <w:r w:rsidR="00D05641" w:rsidRPr="00813484">
        <w:rPr>
          <w:szCs w:val="18"/>
        </w:rPr>
        <w:t>were</w:t>
      </w:r>
      <w:r w:rsidR="00D05641" w:rsidRPr="00813484">
        <w:rPr>
          <w:spacing w:val="-7"/>
          <w:szCs w:val="18"/>
        </w:rPr>
        <w:t xml:space="preserve"> </w:t>
      </w:r>
      <w:r w:rsidR="00D05641">
        <w:rPr>
          <w:szCs w:val="18"/>
        </w:rPr>
        <w:t>used</w:t>
      </w:r>
      <w:r w:rsidR="00D05641" w:rsidRPr="00813484">
        <w:rPr>
          <w:spacing w:val="-9"/>
          <w:szCs w:val="18"/>
        </w:rPr>
        <w:t xml:space="preserve"> </w:t>
      </w:r>
      <w:r w:rsidR="00D05641" w:rsidRPr="00813484">
        <w:rPr>
          <w:szCs w:val="18"/>
        </w:rPr>
        <w:t>to</w:t>
      </w:r>
      <w:r w:rsidR="00D05641" w:rsidRPr="00813484">
        <w:rPr>
          <w:spacing w:val="-9"/>
          <w:szCs w:val="18"/>
        </w:rPr>
        <w:t xml:space="preserve"> </w:t>
      </w:r>
      <w:r w:rsidR="00D05641" w:rsidRPr="00813484">
        <w:rPr>
          <w:szCs w:val="18"/>
        </w:rPr>
        <w:t>generate</w:t>
      </w:r>
      <w:r w:rsidR="00D05641" w:rsidRPr="00813484">
        <w:rPr>
          <w:spacing w:val="-9"/>
          <w:szCs w:val="18"/>
        </w:rPr>
        <w:t xml:space="preserve"> </w:t>
      </w:r>
      <w:r w:rsidR="003B5740">
        <w:rPr>
          <w:spacing w:val="-9"/>
          <w:szCs w:val="18"/>
        </w:rPr>
        <w:t xml:space="preserve">the </w:t>
      </w:r>
      <w:r w:rsidR="00D05641">
        <w:rPr>
          <w:spacing w:val="-9"/>
          <w:szCs w:val="18"/>
        </w:rPr>
        <w:t xml:space="preserve">SVM based </w:t>
      </w:r>
      <w:r w:rsidR="00D05641" w:rsidRPr="00813484">
        <w:rPr>
          <w:szCs w:val="18"/>
        </w:rPr>
        <w:t>prediction</w:t>
      </w:r>
      <w:r w:rsidR="00D05641" w:rsidRPr="00813484">
        <w:rPr>
          <w:spacing w:val="-9"/>
          <w:szCs w:val="18"/>
        </w:rPr>
        <w:t xml:space="preserve"> </w:t>
      </w:r>
      <w:r w:rsidR="00D05641" w:rsidRPr="00813484">
        <w:rPr>
          <w:szCs w:val="18"/>
        </w:rPr>
        <w:t>models.</w:t>
      </w:r>
      <w:r w:rsidR="00D05641" w:rsidRPr="00813484">
        <w:rPr>
          <w:spacing w:val="-9"/>
          <w:szCs w:val="18"/>
        </w:rPr>
        <w:t xml:space="preserve"> </w:t>
      </w:r>
      <w:r w:rsidR="00D05641" w:rsidRPr="00813484">
        <w:rPr>
          <w:szCs w:val="18"/>
        </w:rPr>
        <w:t>This</w:t>
      </w:r>
      <w:r w:rsidR="00D05641" w:rsidRPr="00813484">
        <w:rPr>
          <w:spacing w:val="-9"/>
          <w:szCs w:val="18"/>
        </w:rPr>
        <w:t xml:space="preserve"> </w:t>
      </w:r>
      <w:r w:rsidR="00D05641" w:rsidRPr="00813484">
        <w:rPr>
          <w:szCs w:val="18"/>
        </w:rPr>
        <w:t>research</w:t>
      </w:r>
      <w:r w:rsidR="00D05641" w:rsidRPr="00813484">
        <w:rPr>
          <w:spacing w:val="-9"/>
          <w:szCs w:val="18"/>
        </w:rPr>
        <w:t xml:space="preserve"> </w:t>
      </w:r>
      <w:r w:rsidR="00D05641" w:rsidRPr="00813484">
        <w:rPr>
          <w:spacing w:val="-3"/>
          <w:szCs w:val="18"/>
        </w:rPr>
        <w:t>shows</w:t>
      </w:r>
      <w:r w:rsidR="00D05641" w:rsidRPr="00813484">
        <w:rPr>
          <w:spacing w:val="-9"/>
          <w:szCs w:val="18"/>
        </w:rPr>
        <w:t xml:space="preserve"> </w:t>
      </w:r>
      <w:r w:rsidR="00D05641" w:rsidRPr="00813484">
        <w:rPr>
          <w:szCs w:val="18"/>
        </w:rPr>
        <w:t>that</w:t>
      </w:r>
      <w:r w:rsidR="00D05641" w:rsidRPr="00813484">
        <w:rPr>
          <w:spacing w:val="-9"/>
          <w:szCs w:val="18"/>
        </w:rPr>
        <w:t xml:space="preserve"> </w:t>
      </w:r>
      <w:r w:rsidR="00D05641" w:rsidRPr="00813484">
        <w:rPr>
          <w:szCs w:val="18"/>
        </w:rPr>
        <w:t>an</w:t>
      </w:r>
      <w:r w:rsidR="00D05641" w:rsidRPr="00813484">
        <w:rPr>
          <w:spacing w:val="-6"/>
          <w:szCs w:val="18"/>
        </w:rPr>
        <w:t xml:space="preserve"> </w:t>
      </w:r>
      <w:r w:rsidR="00D05641" w:rsidRPr="00813484">
        <w:rPr>
          <w:szCs w:val="18"/>
        </w:rPr>
        <w:t>individual</w:t>
      </w:r>
      <w:r w:rsidR="00D05641">
        <w:rPr>
          <w:szCs w:val="18"/>
        </w:rPr>
        <w:t>’s</w:t>
      </w:r>
      <w:r w:rsidR="00D05641" w:rsidRPr="00813484">
        <w:rPr>
          <w:spacing w:val="-6"/>
          <w:szCs w:val="18"/>
        </w:rPr>
        <w:t xml:space="preserve"> </w:t>
      </w:r>
      <w:r w:rsidR="00D05641" w:rsidRPr="00813484">
        <w:rPr>
          <w:szCs w:val="18"/>
        </w:rPr>
        <w:t>abnormal</w:t>
      </w:r>
      <w:r w:rsidR="00D05641" w:rsidRPr="00813484">
        <w:rPr>
          <w:spacing w:val="-6"/>
          <w:szCs w:val="18"/>
        </w:rPr>
        <w:t xml:space="preserve"> </w:t>
      </w:r>
      <w:r w:rsidR="00D05641" w:rsidRPr="00813484">
        <w:rPr>
          <w:szCs w:val="18"/>
        </w:rPr>
        <w:t>blood</w:t>
      </w:r>
      <w:r w:rsidR="00D05641" w:rsidRPr="00813484">
        <w:rPr>
          <w:spacing w:val="-6"/>
          <w:szCs w:val="18"/>
        </w:rPr>
        <w:t xml:space="preserve"> </w:t>
      </w:r>
      <w:r w:rsidR="00D05641" w:rsidRPr="00813484">
        <w:rPr>
          <w:szCs w:val="18"/>
        </w:rPr>
        <w:t>glucose</w:t>
      </w:r>
      <w:r w:rsidR="00D05641" w:rsidRPr="00813484">
        <w:rPr>
          <w:spacing w:val="-6"/>
          <w:szCs w:val="18"/>
        </w:rPr>
        <w:t xml:space="preserve"> </w:t>
      </w:r>
      <w:r w:rsidR="00D05641" w:rsidRPr="00813484">
        <w:rPr>
          <w:szCs w:val="18"/>
        </w:rPr>
        <w:t>levels</w:t>
      </w:r>
      <w:r w:rsidR="00C21165">
        <w:rPr>
          <w:szCs w:val="18"/>
        </w:rPr>
        <w:t>, and the information derived therefrom</w:t>
      </w:r>
      <w:r w:rsidR="00D05641">
        <w:rPr>
          <w:szCs w:val="18"/>
        </w:rPr>
        <w:t xml:space="preserve"> </w:t>
      </w:r>
      <w:r w:rsidR="0065144D">
        <w:rPr>
          <w:szCs w:val="18"/>
        </w:rPr>
        <w:t>have</w:t>
      </w:r>
      <w:r w:rsidR="00C21165">
        <w:rPr>
          <w:szCs w:val="18"/>
        </w:rPr>
        <w:t xml:space="preserve"> the strongest </w:t>
      </w:r>
      <w:r w:rsidR="00D05641">
        <w:rPr>
          <w:szCs w:val="18"/>
        </w:rPr>
        <w:t xml:space="preserve">predictive performance.  Significantly, </w:t>
      </w:r>
      <w:r w:rsidR="003B5740">
        <w:rPr>
          <w:szCs w:val="18"/>
        </w:rPr>
        <w:t xml:space="preserve">the </w:t>
      </w:r>
      <w:r w:rsidR="00D05641" w:rsidRPr="00813484">
        <w:rPr>
          <w:szCs w:val="18"/>
        </w:rPr>
        <w:t>insulin</w:t>
      </w:r>
      <w:r w:rsidR="00D05641" w:rsidRPr="00813484">
        <w:rPr>
          <w:spacing w:val="-9"/>
          <w:szCs w:val="18"/>
        </w:rPr>
        <w:t xml:space="preserve"> </w:t>
      </w:r>
      <w:r w:rsidR="00D05641" w:rsidRPr="00813484">
        <w:rPr>
          <w:szCs w:val="18"/>
        </w:rPr>
        <w:t>and</w:t>
      </w:r>
      <w:r w:rsidR="00D05641" w:rsidRPr="00813484">
        <w:rPr>
          <w:w w:val="99"/>
          <w:szCs w:val="18"/>
        </w:rPr>
        <w:t xml:space="preserve"> </w:t>
      </w:r>
      <w:r w:rsidR="003B5740">
        <w:rPr>
          <w:szCs w:val="18"/>
        </w:rPr>
        <w:t>demographic</w:t>
      </w:r>
      <w:r w:rsidR="00D05641" w:rsidRPr="00813484">
        <w:rPr>
          <w:szCs w:val="18"/>
        </w:rPr>
        <w:t xml:space="preserve"> features </w:t>
      </w:r>
      <w:r w:rsidR="00D05641">
        <w:rPr>
          <w:szCs w:val="18"/>
        </w:rPr>
        <w:t xml:space="preserve">do not provide additional performance improvement for diabetes prediction.  The results of this work </w:t>
      </w:r>
      <w:r w:rsidR="003B5740">
        <w:rPr>
          <w:szCs w:val="18"/>
        </w:rPr>
        <w:t>identify the</w:t>
      </w:r>
      <w:r w:rsidR="00D05641">
        <w:rPr>
          <w:szCs w:val="18"/>
        </w:rPr>
        <w:t xml:space="preserve"> parsimonious clinical data that need to be collected for efficient diabetes prediction</w:t>
      </w:r>
      <w:r w:rsidR="00D05641" w:rsidRPr="00813484">
        <w:rPr>
          <w:szCs w:val="18"/>
        </w:rPr>
        <w:t>.</w:t>
      </w:r>
      <w:r w:rsidR="00D05641" w:rsidRPr="00813484">
        <w:rPr>
          <w:spacing w:val="13"/>
          <w:szCs w:val="18"/>
        </w:rPr>
        <w:t xml:space="preserve"> </w:t>
      </w:r>
      <w:r w:rsidR="00D05641" w:rsidRPr="00813484">
        <w:rPr>
          <w:szCs w:val="18"/>
        </w:rPr>
        <w:t>The</w:t>
      </w:r>
      <w:r w:rsidR="00D05641" w:rsidRPr="00813484">
        <w:rPr>
          <w:spacing w:val="-7"/>
          <w:szCs w:val="18"/>
        </w:rPr>
        <w:t xml:space="preserve"> </w:t>
      </w:r>
      <w:r w:rsidR="00D05641" w:rsidRPr="00813484">
        <w:rPr>
          <w:szCs w:val="18"/>
        </w:rPr>
        <w:t>results</w:t>
      </w:r>
      <w:r w:rsidR="00D05641" w:rsidRPr="00813484">
        <w:rPr>
          <w:spacing w:val="-7"/>
          <w:szCs w:val="18"/>
        </w:rPr>
        <w:t xml:space="preserve"> </w:t>
      </w:r>
      <w:r w:rsidR="00D05641" w:rsidRPr="00813484">
        <w:rPr>
          <w:szCs w:val="18"/>
        </w:rPr>
        <w:t>of</w:t>
      </w:r>
      <w:r w:rsidR="00D05641" w:rsidRPr="00813484">
        <w:rPr>
          <w:spacing w:val="-7"/>
          <w:szCs w:val="18"/>
        </w:rPr>
        <w:t xml:space="preserve"> </w:t>
      </w:r>
      <w:r w:rsidR="00D05641" w:rsidRPr="00813484">
        <w:rPr>
          <w:szCs w:val="18"/>
        </w:rPr>
        <w:t>our</w:t>
      </w:r>
      <w:r w:rsidR="00D05641" w:rsidRPr="00813484">
        <w:rPr>
          <w:spacing w:val="-7"/>
          <w:szCs w:val="18"/>
        </w:rPr>
        <w:t xml:space="preserve"> </w:t>
      </w:r>
      <w:r w:rsidR="00D05641" w:rsidRPr="00813484">
        <w:rPr>
          <w:szCs w:val="18"/>
        </w:rPr>
        <w:t>approach</w:t>
      </w:r>
      <w:r w:rsidR="00D05641" w:rsidRPr="00813484">
        <w:rPr>
          <w:spacing w:val="-7"/>
          <w:szCs w:val="18"/>
        </w:rPr>
        <w:t xml:space="preserve"> </w:t>
      </w:r>
      <w:r w:rsidR="00D05641" w:rsidRPr="00813484">
        <w:rPr>
          <w:szCs w:val="18"/>
        </w:rPr>
        <w:t>show</w:t>
      </w:r>
      <w:r w:rsidR="00D05641" w:rsidRPr="00813484">
        <w:rPr>
          <w:spacing w:val="-7"/>
          <w:szCs w:val="18"/>
        </w:rPr>
        <w:t xml:space="preserve"> </w:t>
      </w:r>
      <w:r w:rsidR="00D05641" w:rsidRPr="00813484">
        <w:rPr>
          <w:szCs w:val="18"/>
        </w:rPr>
        <w:t>an</w:t>
      </w:r>
      <w:r w:rsidR="00D05641" w:rsidRPr="00813484">
        <w:rPr>
          <w:w w:val="99"/>
          <w:szCs w:val="18"/>
        </w:rPr>
        <w:t xml:space="preserve"> </w:t>
      </w:r>
      <w:r w:rsidR="00D05641" w:rsidRPr="00813484">
        <w:rPr>
          <w:spacing w:val="-3"/>
          <w:szCs w:val="18"/>
        </w:rPr>
        <w:t xml:space="preserve">average </w:t>
      </w:r>
      <w:r w:rsidR="00D05641" w:rsidRPr="00813484">
        <w:rPr>
          <w:szCs w:val="18"/>
        </w:rPr>
        <w:t>accuracy</w:t>
      </w:r>
      <w:r w:rsidR="00D05641" w:rsidRPr="00813484">
        <w:rPr>
          <w:spacing w:val="-3"/>
          <w:szCs w:val="18"/>
        </w:rPr>
        <w:t xml:space="preserve"> </w:t>
      </w:r>
      <w:r w:rsidR="00D05641" w:rsidRPr="00813484">
        <w:rPr>
          <w:szCs w:val="18"/>
        </w:rPr>
        <w:t>of</w:t>
      </w:r>
      <w:r w:rsidR="00D05641" w:rsidRPr="00813484">
        <w:rPr>
          <w:spacing w:val="-3"/>
          <w:szCs w:val="18"/>
        </w:rPr>
        <w:t xml:space="preserve"> </w:t>
      </w:r>
      <w:r w:rsidR="00D05641" w:rsidRPr="00813484">
        <w:rPr>
          <w:szCs w:val="18"/>
        </w:rPr>
        <w:t>9</w:t>
      </w:r>
      <w:r w:rsidR="00D05641">
        <w:rPr>
          <w:szCs w:val="18"/>
        </w:rPr>
        <w:t>6</w:t>
      </w:r>
      <w:r w:rsidR="00D05641" w:rsidRPr="00813484">
        <w:rPr>
          <w:szCs w:val="18"/>
        </w:rPr>
        <w:t>.</w:t>
      </w:r>
      <w:r w:rsidR="00D05641">
        <w:rPr>
          <w:szCs w:val="18"/>
        </w:rPr>
        <w:t>46%</w:t>
      </w:r>
      <w:r w:rsidR="00D05641" w:rsidRPr="00813484">
        <w:rPr>
          <w:spacing w:val="-3"/>
          <w:szCs w:val="18"/>
        </w:rPr>
        <w:t xml:space="preserve"> </w:t>
      </w:r>
      <w:r w:rsidR="00D05641" w:rsidRPr="00813484">
        <w:rPr>
          <w:szCs w:val="18"/>
        </w:rPr>
        <w:t>and</w:t>
      </w:r>
      <w:r w:rsidR="00D05641" w:rsidRPr="00813484">
        <w:rPr>
          <w:spacing w:val="-3"/>
          <w:szCs w:val="18"/>
        </w:rPr>
        <w:t xml:space="preserve"> </w:t>
      </w:r>
      <w:r w:rsidR="00D05641">
        <w:rPr>
          <w:spacing w:val="-3"/>
          <w:szCs w:val="18"/>
        </w:rPr>
        <w:t xml:space="preserve">a </w:t>
      </w:r>
      <w:r w:rsidR="00D05641" w:rsidRPr="00813484">
        <w:rPr>
          <w:szCs w:val="18"/>
        </w:rPr>
        <w:t>specificity</w:t>
      </w:r>
      <w:r w:rsidR="00D05641" w:rsidRPr="00813484">
        <w:rPr>
          <w:spacing w:val="-3"/>
          <w:szCs w:val="18"/>
        </w:rPr>
        <w:t xml:space="preserve"> </w:t>
      </w:r>
      <w:r w:rsidR="00D05641" w:rsidRPr="00813484">
        <w:rPr>
          <w:szCs w:val="18"/>
        </w:rPr>
        <w:t>of</w:t>
      </w:r>
      <w:r w:rsidR="00D05641" w:rsidRPr="00813484">
        <w:rPr>
          <w:spacing w:val="-3"/>
          <w:szCs w:val="18"/>
        </w:rPr>
        <w:t xml:space="preserve"> </w:t>
      </w:r>
      <w:r w:rsidR="00D05641" w:rsidRPr="00813484">
        <w:rPr>
          <w:szCs w:val="18"/>
        </w:rPr>
        <w:t>8</w:t>
      </w:r>
      <w:r w:rsidR="00D05641">
        <w:rPr>
          <w:szCs w:val="18"/>
        </w:rPr>
        <w:t>0</w:t>
      </w:r>
      <w:r w:rsidR="00D05641" w:rsidRPr="00813484">
        <w:rPr>
          <w:szCs w:val="18"/>
        </w:rPr>
        <w:t>.</w:t>
      </w:r>
      <w:r w:rsidR="00D05641">
        <w:rPr>
          <w:szCs w:val="18"/>
        </w:rPr>
        <w:t>45</w:t>
      </w:r>
      <w:r w:rsidR="00D05641" w:rsidRPr="00813484">
        <w:rPr>
          <w:szCs w:val="18"/>
        </w:rPr>
        <w:t>%</w:t>
      </w:r>
      <w:r w:rsidR="00D05641" w:rsidRPr="00813484">
        <w:rPr>
          <w:spacing w:val="-3"/>
          <w:szCs w:val="18"/>
        </w:rPr>
        <w:t xml:space="preserve"> </w:t>
      </w:r>
      <w:r w:rsidR="00D05641" w:rsidRPr="00813484">
        <w:rPr>
          <w:szCs w:val="18"/>
        </w:rPr>
        <w:t>on</w:t>
      </w:r>
      <w:r w:rsidR="00D05641" w:rsidRPr="00813484">
        <w:rPr>
          <w:spacing w:val="-3"/>
          <w:szCs w:val="18"/>
        </w:rPr>
        <w:t xml:space="preserve"> </w:t>
      </w:r>
      <w:r w:rsidR="00D05641" w:rsidRPr="00813484">
        <w:rPr>
          <w:szCs w:val="18"/>
        </w:rPr>
        <w:t>a</w:t>
      </w:r>
      <w:r w:rsidR="00D05641" w:rsidRPr="00813484">
        <w:rPr>
          <w:spacing w:val="-3"/>
          <w:szCs w:val="18"/>
        </w:rPr>
        <w:t xml:space="preserve"> </w:t>
      </w:r>
      <w:r w:rsidR="00D05641" w:rsidRPr="00813484">
        <w:rPr>
          <w:szCs w:val="18"/>
        </w:rPr>
        <w:t>holdout</w:t>
      </w:r>
      <w:r w:rsidR="00D05641" w:rsidRPr="00813484">
        <w:rPr>
          <w:spacing w:val="-3"/>
          <w:szCs w:val="18"/>
        </w:rPr>
        <w:t xml:space="preserve"> </w:t>
      </w:r>
      <w:r w:rsidR="00D05641" w:rsidRPr="00813484">
        <w:rPr>
          <w:szCs w:val="18"/>
        </w:rPr>
        <w:t>set.</w:t>
      </w:r>
    </w:p>
    <w:p w14:paraId="2FABBCB0" w14:textId="77777777" w:rsidR="00813484" w:rsidRPr="00B024CB" w:rsidRDefault="006F3883" w:rsidP="00B024CB">
      <w:pPr>
        <w:pStyle w:val="BodyText"/>
        <w:kinsoku w:val="0"/>
        <w:overflowPunct w:val="0"/>
        <w:spacing w:before="121" w:line="362" w:lineRule="auto"/>
        <w:ind w:right="968"/>
        <w:jc w:val="both"/>
        <w:rPr>
          <w:spacing w:val="-4"/>
        </w:rPr>
      </w:pPr>
      <w:r>
        <w:rPr>
          <w:spacing w:val="-6"/>
        </w:rPr>
        <w:t>Type</w:t>
      </w:r>
      <w:r>
        <w:rPr>
          <w:spacing w:val="15"/>
        </w:rPr>
        <w:t xml:space="preserve"> </w:t>
      </w:r>
      <w:r>
        <w:t>2</w:t>
      </w:r>
      <w:r>
        <w:rPr>
          <w:spacing w:val="15"/>
        </w:rPr>
        <w:t xml:space="preserve"> </w:t>
      </w:r>
      <w:r>
        <w:t>Diabetes</w:t>
      </w:r>
      <w:r>
        <w:rPr>
          <w:spacing w:val="15"/>
        </w:rPr>
        <w:t xml:space="preserve"> </w:t>
      </w:r>
      <w:r>
        <w:t>prediction,</w:t>
      </w:r>
      <w:r>
        <w:rPr>
          <w:spacing w:val="19"/>
        </w:rPr>
        <w:t xml:space="preserve"> </w:t>
      </w:r>
      <w:r>
        <w:t>machine</w:t>
      </w:r>
      <w:r>
        <w:rPr>
          <w:spacing w:val="15"/>
        </w:rPr>
        <w:t xml:space="preserve"> </w:t>
      </w:r>
      <w:r>
        <w:t>learning,</w:t>
      </w:r>
      <w:r>
        <w:rPr>
          <w:spacing w:val="19"/>
        </w:rPr>
        <w:t xml:space="preserve"> </w:t>
      </w:r>
      <w:r>
        <w:t>disease</w:t>
      </w:r>
      <w:r>
        <w:rPr>
          <w:spacing w:val="15"/>
        </w:rPr>
        <w:t xml:space="preserve"> </w:t>
      </w:r>
      <w:r>
        <w:t>risk</w:t>
      </w:r>
      <w:r>
        <w:rPr>
          <w:spacing w:val="15"/>
        </w:rPr>
        <w:t xml:space="preserve"> </w:t>
      </w:r>
      <w:r>
        <w:t>assessment,</w:t>
      </w:r>
      <w:r>
        <w:rPr>
          <w:spacing w:val="19"/>
        </w:rPr>
        <w:t xml:space="preserve"> </w:t>
      </w:r>
      <w:r>
        <w:t>San</w:t>
      </w:r>
      <w:r>
        <w:rPr>
          <w:spacing w:val="15"/>
        </w:rPr>
        <w:t xml:space="preserve"> </w:t>
      </w:r>
      <w:r>
        <w:t>Antonio</w:t>
      </w:r>
      <w:r>
        <w:rPr>
          <w:w w:val="99"/>
        </w:rPr>
        <w:t xml:space="preserve"> </w:t>
      </w:r>
      <w:r>
        <w:t>heart</w:t>
      </w:r>
      <w:r>
        <w:rPr>
          <w:spacing w:val="6"/>
        </w:rPr>
        <w:t xml:space="preserve"> </w:t>
      </w:r>
      <w:r w:rsidR="00B024CB">
        <w:rPr>
          <w:spacing w:val="-4"/>
        </w:rPr>
        <w:t>study.</w:t>
      </w:r>
    </w:p>
    <w:p w14:paraId="6A727FDB" w14:textId="77777777" w:rsidR="006F3883" w:rsidRDefault="006F3883" w:rsidP="00B024CB">
      <w:pPr>
        <w:pStyle w:val="Heading1"/>
        <w:numPr>
          <w:ilvl w:val="0"/>
          <w:numId w:val="3"/>
        </w:numPr>
        <w:tabs>
          <w:tab w:val="left" w:pos="1386"/>
        </w:tabs>
        <w:kinsoku w:val="0"/>
        <w:overflowPunct w:val="0"/>
        <w:spacing w:line="362" w:lineRule="auto"/>
        <w:ind w:hanging="430"/>
        <w:jc w:val="both"/>
        <w:rPr>
          <w:b w:val="0"/>
          <w:bCs w:val="0"/>
        </w:rPr>
      </w:pPr>
      <w:r>
        <w:lastRenderedPageBreak/>
        <w:t>Introduction</w:t>
      </w:r>
    </w:p>
    <w:p w14:paraId="5F16A426" w14:textId="4CD08ED3" w:rsidR="00D05641" w:rsidRDefault="00D05641" w:rsidP="00174D2E">
      <w:pPr>
        <w:pStyle w:val="BodyText"/>
        <w:kinsoku w:val="0"/>
        <w:overflowPunct w:val="0"/>
        <w:spacing w:line="362" w:lineRule="auto"/>
        <w:ind w:right="968" w:firstLine="298"/>
        <w:jc w:val="both"/>
      </w:pPr>
      <w:r w:rsidRPr="00D05641">
        <w:t>The global incidence of diabetes was estimated at 422 million in 2014 and its prevalence among the adult population  increased from 4.7 % in the year 1980 to 8.5 % in 2014 [1]. In 2015 alone, an estimated 1.6 million deaths worldwide were attributed to diabetes. In addition</w:t>
      </w:r>
      <w:r>
        <w:t xml:space="preserve"> to the high mortality rate</w:t>
      </w:r>
      <w:r w:rsidRPr="00D05641">
        <w:t>, a</w:t>
      </w:r>
      <w:r>
        <w:t>n individual with</w:t>
      </w:r>
      <w:r w:rsidRPr="00D05641">
        <w:t xml:space="preserve"> diabet</w:t>
      </w:r>
      <w:r>
        <w:t>es</w:t>
      </w:r>
      <w:r w:rsidRPr="00D05641">
        <w:t xml:space="preserve"> is at a greater risk of developing cardiovascular diseases, visual impairment and limb amputations</w:t>
      </w:r>
      <w:r>
        <w:t xml:space="preserve">, as </w:t>
      </w:r>
      <w:r w:rsidRPr="00D05641">
        <w:t>compar</w:t>
      </w:r>
      <w:r>
        <w:t>ed to a non-diabetic individual</w:t>
      </w:r>
      <w:r w:rsidRPr="00D05641">
        <w:t>. Due to the substantial socio-economic burdens that are associated with diabetes, its early detection, prevention, and management has become a worldwide top-level health concern. There is experimental evidence that the development of diabetes can be delayed or even prevented provided an individual undertakes a lifestyle change that includes diet management, adopting exercise, and adhering to a pharmacological treatment [2]. The early identification of high risk individuals of diabetes is therefore, essential for targeted prevention strategies [3].</w:t>
      </w:r>
    </w:p>
    <w:p w14:paraId="2141D3C2" w14:textId="3D299C75" w:rsidR="006F3883" w:rsidRDefault="0065144D" w:rsidP="00174D2E">
      <w:pPr>
        <w:pStyle w:val="BodyText"/>
        <w:kinsoku w:val="0"/>
        <w:overflowPunct w:val="0"/>
        <w:spacing w:line="362" w:lineRule="auto"/>
        <w:ind w:right="968" w:firstLine="298"/>
        <w:jc w:val="both"/>
      </w:pPr>
      <w:r w:rsidRPr="0065144D">
        <w:t>The number of clinical studies aimed a</w:t>
      </w:r>
      <w:r>
        <w:t xml:space="preserve">t diagnosing </w:t>
      </w:r>
      <w:r w:rsidRPr="0065144D">
        <w:t>diabe</w:t>
      </w:r>
      <w:r>
        <w:t xml:space="preserve">tes have been growing in number </w:t>
      </w:r>
      <w:r w:rsidRPr="0065144D">
        <w:t xml:space="preserve">in the last two decades. However, </w:t>
      </w:r>
      <w:r>
        <w:t>studies that predict</w:t>
      </w:r>
      <w:r w:rsidRPr="0065144D">
        <w:t xml:space="preserve"> the persons who are at risk of developing diab</w:t>
      </w:r>
      <w:r>
        <w:t xml:space="preserve">etes are limited. This subject </w:t>
      </w:r>
      <w:r w:rsidRPr="0065144D">
        <w:t xml:space="preserve">has </w:t>
      </w:r>
      <w:r>
        <w:t xml:space="preserve">lately </w:t>
      </w:r>
      <w:r w:rsidRPr="0065144D">
        <w:t>seen an increased amount of research interest [4]</w:t>
      </w:r>
      <w:r w:rsidR="00737BB6">
        <w:t xml:space="preserve"> and</w:t>
      </w:r>
      <w:r w:rsidR="005F524B">
        <w:t xml:space="preserve"> </w:t>
      </w:r>
      <w:r w:rsidR="00737BB6" w:rsidRPr="00737BB6">
        <w:t>the clinical significance of such predictions largely depend on the type and quality of data collected.</w:t>
      </w:r>
      <w:r w:rsidR="00737BB6">
        <w:t xml:space="preserve"> </w:t>
      </w:r>
      <w:r w:rsidR="006F3883">
        <w:t>There are studies</w:t>
      </w:r>
      <w:r w:rsidR="006F3883" w:rsidRPr="00FE0004">
        <w:t xml:space="preserve"> </w:t>
      </w:r>
      <w:r w:rsidR="00737BB6" w:rsidRPr="00FE0004">
        <w:t xml:space="preserve">that assign a probability to the future risk of diabetes using </w:t>
      </w:r>
      <w:r w:rsidR="00737BB6">
        <w:t>sociodemographic characteristics</w:t>
      </w:r>
      <w:r w:rsidR="00737BB6" w:rsidRPr="00FE0004">
        <w:t xml:space="preserve"> </w:t>
      </w:r>
      <w:r w:rsidR="00737BB6">
        <w:t>such as age, ethnicity, body mass index (BMI)</w:t>
      </w:r>
      <w:r w:rsidR="00737BB6" w:rsidRPr="00FE0004">
        <w:t xml:space="preserve"> </w:t>
      </w:r>
      <w:r w:rsidR="00737BB6">
        <w:t>and</w:t>
      </w:r>
      <w:r w:rsidR="00737BB6" w:rsidRPr="00FE0004">
        <w:t xml:space="preserve"> </w:t>
      </w:r>
      <w:r w:rsidR="00737BB6">
        <w:t xml:space="preserve">genealogical information collected through </w:t>
      </w:r>
      <w:r w:rsidR="00737BB6" w:rsidRPr="00FE0004">
        <w:t xml:space="preserve">population </w:t>
      </w:r>
      <w:r w:rsidR="006F3883">
        <w:t xml:space="preserve">[5, 6]. </w:t>
      </w:r>
      <w:r w:rsidR="00E773D9" w:rsidRPr="00FE0004">
        <w:t xml:space="preserve">Due to the </w:t>
      </w:r>
      <w:r w:rsidR="00737BB6" w:rsidRPr="00FE0004">
        <w:t xml:space="preserve">unreliable data collection, such techniques can be </w:t>
      </w:r>
      <w:r w:rsidR="006F3883">
        <w:t xml:space="preserve">misleading. </w:t>
      </w:r>
      <w:r w:rsidR="00E773D9">
        <w:t xml:space="preserve">The </w:t>
      </w:r>
      <w:r w:rsidR="00737BB6">
        <w:t xml:space="preserve">collection of specimens </w:t>
      </w:r>
      <w:r w:rsidR="00FE0004">
        <w:t xml:space="preserve">such as </w:t>
      </w:r>
      <w:r w:rsidR="006F3883">
        <w:t>blood</w:t>
      </w:r>
      <w:r w:rsidR="00E773D9" w:rsidRPr="00FE0004">
        <w:t xml:space="preserve"> on the other </w:t>
      </w:r>
      <w:r w:rsidR="00493125" w:rsidRPr="00FE0004">
        <w:t>hand, provides</w:t>
      </w:r>
      <w:r w:rsidR="006F3883" w:rsidRPr="00FE0004">
        <w:t xml:space="preserve"> </w:t>
      </w:r>
      <w:r w:rsidR="00FE0004" w:rsidRPr="00FE0004">
        <w:t xml:space="preserve">more reliable data and is </w:t>
      </w:r>
      <w:r w:rsidR="00FE0004">
        <w:t>a</w:t>
      </w:r>
      <w:r w:rsidR="006F3883" w:rsidRPr="00FE0004">
        <w:t xml:space="preserve"> </w:t>
      </w:r>
      <w:r w:rsidR="00E773D9" w:rsidRPr="00FE0004">
        <w:t xml:space="preserve">first step </w:t>
      </w:r>
      <w:r w:rsidR="00FE0004" w:rsidRPr="00FE0004">
        <w:t xml:space="preserve">towards the </w:t>
      </w:r>
      <w:r w:rsidR="00546998" w:rsidRPr="00FE0004">
        <w:t xml:space="preserve">disease </w:t>
      </w:r>
      <w:r w:rsidR="00E773D9" w:rsidRPr="00FE0004">
        <w:t xml:space="preserve">prognosis with a deeper </w:t>
      </w:r>
      <w:r w:rsidR="006F3883">
        <w:t>clinical</w:t>
      </w:r>
      <w:r w:rsidR="006F3883" w:rsidRPr="00FE0004">
        <w:t xml:space="preserve"> </w:t>
      </w:r>
      <w:r w:rsidR="006F3883">
        <w:t>insight</w:t>
      </w:r>
      <w:r w:rsidR="00947E22">
        <w:t xml:space="preserve"> </w:t>
      </w:r>
      <w:r w:rsidR="00947E22" w:rsidRPr="0041446C">
        <w:rPr>
          <w:highlight w:val="yellow"/>
        </w:rPr>
        <w:t>[</w:t>
      </w:r>
      <w:r w:rsidR="005B13DF" w:rsidRPr="0041446C">
        <w:rPr>
          <w:highlight w:val="yellow"/>
        </w:rPr>
        <w:t>\</w:t>
      </w:r>
      <w:proofErr w:type="gramStart"/>
      <w:r w:rsidR="005B13DF" w:rsidRPr="0041446C">
        <w:rPr>
          <w:highlight w:val="yellow"/>
        </w:rPr>
        <w:t>cite{</w:t>
      </w:r>
      <w:proofErr w:type="gramEnd"/>
      <w:r w:rsidR="005B13DF" w:rsidRPr="0041446C">
        <w:rPr>
          <w:highlight w:val="yellow"/>
        </w:rPr>
        <w:t>HELIOVAARA1993181}</w:t>
      </w:r>
      <w:r w:rsidR="00947E22" w:rsidRPr="0041446C">
        <w:rPr>
          <w:highlight w:val="yellow"/>
        </w:rPr>
        <w:t>]</w:t>
      </w:r>
      <w:r w:rsidR="006F3883">
        <w:t>.</w:t>
      </w:r>
      <w:r w:rsidR="006F3883" w:rsidRPr="005B13DF">
        <w:t xml:space="preserve"> </w:t>
      </w:r>
      <w:r w:rsidR="00B13ADD" w:rsidRPr="00FE0004">
        <w:t xml:space="preserve">In regard to </w:t>
      </w:r>
      <w:r w:rsidR="00546998" w:rsidRPr="00FE0004">
        <w:t>diabetes, the oral glucose tolerance test</w:t>
      </w:r>
      <w:r w:rsidR="003A4F27" w:rsidRPr="00FE0004">
        <w:t xml:space="preserve"> (OGTT)</w:t>
      </w:r>
      <w:r w:rsidR="00546998" w:rsidRPr="00FE0004">
        <w:t xml:space="preserve"> not only is used t</w:t>
      </w:r>
      <w:r w:rsidR="00C614EE" w:rsidRPr="00FE0004">
        <w:t xml:space="preserve">o diagnose </w:t>
      </w:r>
      <w:r w:rsidR="00B13ADD" w:rsidRPr="00FE0004">
        <w:t>it</w:t>
      </w:r>
      <w:r w:rsidR="00C614EE" w:rsidRPr="00FE0004">
        <w:t>, but</w:t>
      </w:r>
      <w:r w:rsidR="00546998" w:rsidRPr="00FE0004">
        <w:t xml:space="preserve"> provide</w:t>
      </w:r>
      <w:r w:rsidR="00C614EE" w:rsidRPr="00FE0004">
        <w:t>s</w:t>
      </w:r>
      <w:r w:rsidR="00546998" w:rsidRPr="00FE0004">
        <w:t xml:space="preserve"> </w:t>
      </w:r>
      <w:r w:rsidR="003A4F27" w:rsidRPr="00FE0004">
        <w:t xml:space="preserve">a </w:t>
      </w:r>
      <w:r w:rsidR="00C614EE" w:rsidRPr="00FE0004">
        <w:t xml:space="preserve">critical </w:t>
      </w:r>
      <w:r w:rsidR="003A4F27" w:rsidRPr="00FE0004">
        <w:t>understanding</w:t>
      </w:r>
      <w:r w:rsidR="00C614EE" w:rsidRPr="00FE0004">
        <w:t xml:space="preserve"> o</w:t>
      </w:r>
      <w:r w:rsidR="003A4F27" w:rsidRPr="00FE0004">
        <w:t>f</w:t>
      </w:r>
      <w:r w:rsidR="00C614EE" w:rsidRPr="00FE0004">
        <w:t xml:space="preserve"> its </w:t>
      </w:r>
      <w:r w:rsidR="00C97B79" w:rsidRPr="00FE0004">
        <w:t xml:space="preserve">future </w:t>
      </w:r>
      <w:r w:rsidR="00C614EE" w:rsidRPr="00FE0004">
        <w:t xml:space="preserve">evolution through the </w:t>
      </w:r>
      <w:r w:rsidR="005B13DF">
        <w:t>glucose tolerance</w:t>
      </w:r>
      <w:r w:rsidR="00C614EE" w:rsidRPr="00FE0004">
        <w:t xml:space="preserve"> and insulin resistance</w:t>
      </w:r>
      <w:r w:rsidR="003A4F27" w:rsidRPr="00FE0004">
        <w:t xml:space="preserve"> that are widely regarded as the major</w:t>
      </w:r>
      <w:r w:rsidR="00C614EE" w:rsidRPr="00FE0004">
        <w:t xml:space="preserve"> </w:t>
      </w:r>
      <w:r w:rsidR="003A4F27" w:rsidRPr="00FE0004">
        <w:t>factors</w:t>
      </w:r>
      <w:r w:rsidR="00C614EE" w:rsidRPr="00FE0004">
        <w:t xml:space="preserve"> of </w:t>
      </w:r>
      <w:r w:rsidR="003A4F27" w:rsidRPr="00FE0004">
        <w:t xml:space="preserve">the development of </w:t>
      </w:r>
      <w:r w:rsidR="00044CDB" w:rsidRPr="00FE0004">
        <w:t>T2DM</w:t>
      </w:r>
      <w:r w:rsidR="00C614EE" w:rsidRPr="00FE0004">
        <w:t xml:space="preserve">. </w:t>
      </w:r>
      <w:r w:rsidR="004B0962" w:rsidRPr="00FE0004">
        <w:t xml:space="preserve">In an OGTT, the blood glucose and insulin levels are measured </w:t>
      </w:r>
      <w:r w:rsidR="00174D2E" w:rsidRPr="005B13DF">
        <w:t xml:space="preserve">at </w:t>
      </w:r>
      <w:r w:rsidR="004B0962" w:rsidRPr="00FE0004">
        <w:t xml:space="preserve">regular intervals in a 2-hr period after orally administering a standard dose of glucose </w:t>
      </w:r>
      <w:r w:rsidR="004B0962" w:rsidRPr="005B13DF">
        <w:rPr>
          <w:highlight w:val="yellow"/>
        </w:rPr>
        <w:t>[\cite</w:t>
      </w:r>
      <w:r w:rsidR="00044CDB" w:rsidRPr="005B13DF">
        <w:rPr>
          <w:highlight w:val="yellow"/>
        </w:rPr>
        <w:t xml:space="preserve"> </w:t>
      </w:r>
      <w:r w:rsidR="00AE6F3B" w:rsidRPr="005B13DF">
        <w:rPr>
          <w:highlight w:val="yellow"/>
        </w:rPr>
        <w:t>stumvoll_use_2000</w:t>
      </w:r>
      <w:r w:rsidR="004B0962" w:rsidRPr="005B13DF">
        <w:rPr>
          <w:highlight w:val="yellow"/>
        </w:rPr>
        <w:t>}].</w:t>
      </w:r>
      <w:r w:rsidR="004B0962" w:rsidRPr="005B13DF">
        <w:t xml:space="preserve"> </w:t>
      </w:r>
      <w:r w:rsidR="00B13ADD" w:rsidRPr="005B13DF">
        <w:t xml:space="preserve">A precursory stage </w:t>
      </w:r>
      <w:r w:rsidR="00044CDB" w:rsidRPr="005B13DF">
        <w:t>commonly</w:t>
      </w:r>
      <w:r w:rsidR="00B13ADD" w:rsidRPr="005B13DF">
        <w:t xml:space="preserve"> refer</w:t>
      </w:r>
      <w:r w:rsidR="005D6A43" w:rsidRPr="005B13DF">
        <w:t>r</w:t>
      </w:r>
      <w:r w:rsidR="00B13ADD" w:rsidRPr="005B13DF">
        <w:t>ed to as p</w:t>
      </w:r>
      <w:r w:rsidR="00C97B79" w:rsidRPr="005B13DF">
        <w:t xml:space="preserve">rediabetes </w:t>
      </w:r>
      <w:r w:rsidR="00B13ADD" w:rsidRPr="005B13DF">
        <w:t>exists befor</w:t>
      </w:r>
      <w:r w:rsidR="005D6A43" w:rsidRPr="005B13DF">
        <w:t>e</w:t>
      </w:r>
      <w:r w:rsidR="00C97B79" w:rsidRPr="005B13DF">
        <w:t xml:space="preserve"> </w:t>
      </w:r>
      <w:r w:rsidR="00044CDB" w:rsidRPr="005B13DF">
        <w:t>overt T2DM</w:t>
      </w:r>
      <w:r w:rsidR="005D6A43" w:rsidRPr="005B13DF">
        <w:t xml:space="preserve">, </w:t>
      </w:r>
      <w:r w:rsidR="00044CDB" w:rsidRPr="005B13DF">
        <w:t>and</w:t>
      </w:r>
      <w:r w:rsidR="005D6A43" w:rsidRPr="005B13DF">
        <w:t xml:space="preserve"> is described by an impaired glucose tolerance (IGT). </w:t>
      </w:r>
      <w:r w:rsidR="004B0962" w:rsidRPr="005B13DF">
        <w:t xml:space="preserve">According to the </w:t>
      </w:r>
      <w:r w:rsidR="003F4B8C" w:rsidRPr="005B13DF">
        <w:t>World Health Organization</w:t>
      </w:r>
      <w:r w:rsidR="009A120A" w:rsidRPr="005B13DF">
        <w:t xml:space="preserve"> diagnostic </w:t>
      </w:r>
      <w:r w:rsidR="00091B6F" w:rsidRPr="005B13DF">
        <w:t>criteria</w:t>
      </w:r>
      <w:r w:rsidR="004B0962" w:rsidRPr="005B13DF">
        <w:t xml:space="preserve">, the IGT is defined as </w:t>
      </w:r>
      <w:r w:rsidR="005D6A43" w:rsidRPr="005B13DF">
        <w:t xml:space="preserve">fasting blood glucose level of </w:t>
      </w:r>
      <w:r w:rsidR="002B32FE">
        <w:t>&gt;</w:t>
      </w:r>
      <w:r w:rsidR="005D6A43" w:rsidRPr="005B13DF">
        <w:t>1</w:t>
      </w:r>
      <w:r w:rsidR="009A120A" w:rsidRPr="005B13DF">
        <w:t>26</w:t>
      </w:r>
      <w:r w:rsidR="005D6A43" w:rsidRPr="005B13DF">
        <w:t xml:space="preserve"> mg/dL and a 2-hour blood glucose level in the range of 140-</w:t>
      </w:r>
      <w:r w:rsidR="009A120A" w:rsidRPr="005B13DF">
        <w:t>200</w:t>
      </w:r>
      <w:r w:rsidR="005D6A43" w:rsidRPr="005B13DF">
        <w:t xml:space="preserve"> mg/dL, measured </w:t>
      </w:r>
      <w:r w:rsidR="004B0962" w:rsidRPr="005B13DF">
        <w:t>during the OGTT</w:t>
      </w:r>
      <w:r w:rsidR="009A120A" w:rsidRPr="005B13DF">
        <w:t xml:space="preserve"> </w:t>
      </w:r>
      <w:r w:rsidR="009A120A" w:rsidRPr="005B13DF">
        <w:rPr>
          <w:highlight w:val="yellow"/>
        </w:rPr>
        <w:lastRenderedPageBreak/>
        <w:t>[\</w:t>
      </w:r>
      <w:proofErr w:type="gramStart"/>
      <w:r w:rsidR="009A120A" w:rsidRPr="005B13DF">
        <w:rPr>
          <w:highlight w:val="yellow"/>
        </w:rPr>
        <w:t>cite{</w:t>
      </w:r>
      <w:proofErr w:type="gramEnd"/>
      <w:r w:rsidR="009A120A" w:rsidRPr="005B13DF">
        <w:rPr>
          <w:highlight w:val="yellow"/>
        </w:rPr>
        <w:t>organization_definition_2006}]</w:t>
      </w:r>
      <w:r w:rsidR="009A120A" w:rsidRPr="005B13DF">
        <w:t>.</w:t>
      </w:r>
      <w:r w:rsidR="00C97B79" w:rsidRPr="005B13DF">
        <w:t xml:space="preserve"> </w:t>
      </w:r>
      <w:r w:rsidR="00AE6F3B">
        <w:t xml:space="preserve">Although prediabetes is considered as an intermediate stage in the natural progression of T2DM </w:t>
      </w:r>
      <w:r w:rsidR="00FE0004" w:rsidRPr="005B13DF">
        <w:rPr>
          <w:highlight w:val="yellow"/>
        </w:rPr>
        <w:t>[</w:t>
      </w:r>
      <w:r w:rsidR="00AE6F3B" w:rsidRPr="005B13DF">
        <w:rPr>
          <w:highlight w:val="yellow"/>
        </w:rPr>
        <w:t>\cite{defronzo2011assessment}</w:t>
      </w:r>
      <w:r w:rsidR="00FE0004" w:rsidRPr="005B13DF">
        <w:rPr>
          <w:highlight w:val="yellow"/>
        </w:rPr>
        <w:t>]</w:t>
      </w:r>
      <w:r w:rsidR="00AE6F3B" w:rsidRPr="005B13DF">
        <w:rPr>
          <w:highlight w:val="yellow"/>
        </w:rPr>
        <w:t>,</w:t>
      </w:r>
      <w:r w:rsidR="00AE6F3B">
        <w:t xml:space="preserve"> it has been reported that only</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B939E9" w:rsidRPr="005B13DF">
        <w:t xml:space="preserve">the </w:t>
      </w:r>
      <w:r w:rsidR="006F3883">
        <w:t>subjects</w:t>
      </w:r>
      <w:r w:rsidR="006F3883" w:rsidRPr="005B13DF">
        <w:t xml:space="preserve"> </w:t>
      </w:r>
      <w:r w:rsidR="006F3883">
        <w:t>diagnosed</w:t>
      </w:r>
      <w:r w:rsidR="006F3883" w:rsidRPr="005B13DF">
        <w:t xml:space="preserve"> </w:t>
      </w:r>
      <w:r w:rsidR="00B939E9" w:rsidRPr="005B13DF">
        <w:t xml:space="preserve">with </w:t>
      </w:r>
      <w:r w:rsidR="006F3883">
        <w:t>IGT</w:t>
      </w:r>
      <w:r w:rsidR="006F3883" w:rsidRPr="005B13DF">
        <w:t xml:space="preserve"> </w:t>
      </w:r>
      <w:r w:rsidR="006F3883">
        <w:t>developed</w:t>
      </w:r>
      <w:r w:rsidR="006F3883" w:rsidRPr="005B13DF">
        <w:t xml:space="preserve"> </w:t>
      </w:r>
      <w:r w:rsidR="006F3883">
        <w:t>diabetes</w:t>
      </w:r>
      <w:r w:rsidR="006F3883" w:rsidRPr="005B13DF">
        <w:t xml:space="preserve"> </w:t>
      </w:r>
      <w:r w:rsidR="006F3883">
        <w:t>within</w:t>
      </w:r>
      <w:r w:rsidR="006F3883" w:rsidRPr="005B13DF">
        <w:t xml:space="preserve"> </w:t>
      </w:r>
      <w:r w:rsidR="006F3883">
        <w:t>10</w:t>
      </w:r>
      <w:r w:rsidR="006F3883" w:rsidRPr="005B13DF">
        <w:t xml:space="preserve"> </w:t>
      </w:r>
      <w:r w:rsidR="006F3883">
        <w:t>years</w:t>
      </w:r>
      <w:r w:rsidR="006F3883" w:rsidRPr="005B13DF">
        <w:t xml:space="preserve"> </w:t>
      </w:r>
      <w:r w:rsidR="006F3883">
        <w:t>[7,</w:t>
      </w:r>
      <w:r w:rsidR="006F3883" w:rsidRPr="005B13DF">
        <w:t xml:space="preserve"> </w:t>
      </w:r>
      <w:r w:rsidR="006F3883">
        <w:t>8].</w:t>
      </w:r>
      <w:r w:rsidR="006F3883" w:rsidRPr="005B13DF">
        <w:t xml:space="preserve"> </w:t>
      </w:r>
      <w:r w:rsidR="00493125">
        <w:t>Moreover</w:t>
      </w:r>
      <w:r w:rsidR="006F3883">
        <w:t>,</w:t>
      </w:r>
      <w:r w:rsidR="006F3883" w:rsidRPr="005B13DF">
        <w:t xml:space="preserve"> </w:t>
      </w:r>
      <w:r w:rsidR="006F3883">
        <w:t>long-term</w:t>
      </w:r>
      <w:r w:rsidR="006F3883" w:rsidRPr="005B13DF">
        <w:t xml:space="preserve"> </w:t>
      </w:r>
      <w:r w:rsidR="006F3883">
        <w:t>population</w:t>
      </w:r>
      <w:r w:rsidR="006F3883" w:rsidRPr="005B13DF">
        <w:t xml:space="preserve"> </w:t>
      </w:r>
      <w:r w:rsidR="006F3883">
        <w:t>studies</w:t>
      </w:r>
      <w:r w:rsidR="006F3883" w:rsidRPr="005B13DF">
        <w:t xml:space="preserve"> have </w:t>
      </w:r>
      <w:r w:rsidR="006F3883">
        <w:t>also</w:t>
      </w:r>
      <w:r w:rsidR="006F3883" w:rsidRPr="005B13DF">
        <w:t xml:space="preserve"> </w:t>
      </w:r>
      <w:r w:rsidR="006F3883">
        <w:t>shown</w:t>
      </w:r>
      <w:r w:rsidR="006F3883" w:rsidRPr="005B13DF">
        <w:t xml:space="preserve"> </w:t>
      </w:r>
      <w:r w:rsidR="006F3883">
        <w:t>that</w:t>
      </w:r>
      <w:r w:rsidR="006F3883" w:rsidRPr="005B13DF">
        <w:t xml:space="preserve"> </w:t>
      </w:r>
      <w:r w:rsidR="006F3883">
        <w:t>around</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493125" w:rsidRPr="005B13DF">
        <w:t xml:space="preserve">the </w:t>
      </w:r>
      <w:r w:rsidR="006F3883">
        <w:t>diabetic</w:t>
      </w:r>
      <w:r w:rsidR="006F3883" w:rsidRPr="005B13DF">
        <w:t xml:space="preserve"> </w:t>
      </w:r>
      <w:r w:rsidR="006F3883">
        <w:t>patients</w:t>
      </w:r>
      <w:r w:rsidR="006F3883" w:rsidRPr="005B13DF">
        <w:t xml:space="preserve"> </w:t>
      </w:r>
      <w:r w:rsidR="006F3883">
        <w:t>did</w:t>
      </w:r>
      <w:r w:rsidR="006F3883" w:rsidRPr="005B13DF">
        <w:t xml:space="preserve"> </w:t>
      </w:r>
      <w:r w:rsidR="006F3883">
        <w:t>not</w:t>
      </w:r>
      <w:r w:rsidR="006F3883" w:rsidRPr="005B13DF">
        <w:t xml:space="preserve"> </w:t>
      </w:r>
      <w:r w:rsidR="006F3883">
        <w:t>exhibit</w:t>
      </w:r>
      <w:r w:rsidR="006F3883" w:rsidRPr="005B13DF">
        <w:t xml:space="preserve"> </w:t>
      </w:r>
      <w:r w:rsidR="006F3883">
        <w:t>IGT</w:t>
      </w:r>
      <w:r w:rsidR="006F3883" w:rsidRPr="005B13DF">
        <w:t xml:space="preserve"> </w:t>
      </w:r>
      <w:r w:rsidR="006F3883">
        <w:t>at</w:t>
      </w:r>
      <w:r w:rsidR="006F3883" w:rsidRPr="005B13DF">
        <w:t xml:space="preserve"> </w:t>
      </w:r>
      <w:r w:rsidR="006F3883">
        <w:t>any</w:t>
      </w:r>
      <w:r w:rsidR="006F3883" w:rsidRPr="005B13DF">
        <w:t xml:space="preserve"> </w:t>
      </w:r>
      <w:r w:rsidR="006F3883">
        <w:t>time</w:t>
      </w:r>
      <w:r w:rsidR="006F3883" w:rsidRPr="005B13DF">
        <w:t xml:space="preserve"> </w:t>
      </w:r>
      <w:r w:rsidR="006F3883">
        <w:t>prior</w:t>
      </w:r>
      <w:r w:rsidR="006F3883" w:rsidRPr="005B13DF">
        <w:t xml:space="preserve"> </w:t>
      </w:r>
      <w:r w:rsidR="006F3883">
        <w:t>to</w:t>
      </w:r>
      <w:r w:rsidR="006F3883" w:rsidRPr="005B13DF">
        <w:t xml:space="preserve"> </w:t>
      </w:r>
      <w:r w:rsidR="006F3883">
        <w:t>the</w:t>
      </w:r>
      <w:r w:rsidR="006F3883" w:rsidRPr="005B13DF">
        <w:t xml:space="preserve"> </w:t>
      </w:r>
      <w:r w:rsidR="006F3883">
        <w:t>diagnosis</w:t>
      </w:r>
      <w:r w:rsidR="006F3883" w:rsidRPr="005B13DF">
        <w:t xml:space="preserve"> </w:t>
      </w:r>
      <w:r w:rsidR="006F3883">
        <w:t>[9]</w:t>
      </w:r>
      <w:r w:rsidR="00B02B09" w:rsidRPr="005B13DF">
        <w:t xml:space="preserve">, </w:t>
      </w:r>
      <w:r w:rsidR="004A246A" w:rsidRPr="005B13DF">
        <w:t xml:space="preserve">which suggests that the fasting and 2-hour blood glucose levels used </w:t>
      </w:r>
      <w:r w:rsidR="00B00D7C">
        <w:t>in and of themselves</w:t>
      </w:r>
      <w:r w:rsidR="00B00D7C" w:rsidRPr="005B13DF">
        <w:t xml:space="preserve"> </w:t>
      </w:r>
      <w:r w:rsidR="004A246A" w:rsidRPr="005B13DF">
        <w:t xml:space="preserve">cannot accurately determine the future development of T2DM.  </w:t>
      </w:r>
      <w:r w:rsidR="00B02B09" w:rsidRPr="005B13DF">
        <w:t xml:space="preserve"> </w:t>
      </w:r>
    </w:p>
    <w:p w14:paraId="75659077" w14:textId="39D05775" w:rsidR="006F3883" w:rsidRDefault="006F3883" w:rsidP="00174D2E">
      <w:pPr>
        <w:pStyle w:val="BodyText"/>
        <w:kinsoku w:val="0"/>
        <w:overflowPunct w:val="0"/>
        <w:spacing w:line="362" w:lineRule="auto"/>
        <w:ind w:right="968" w:firstLine="298"/>
        <w:jc w:val="both"/>
        <w:rPr>
          <w:spacing w:val="18"/>
        </w:rPr>
      </w:pPr>
      <w:r>
        <w:t>M</w:t>
      </w:r>
      <w:r w:rsidR="0073682C">
        <w:t>achine learning (M</w:t>
      </w:r>
      <w:r>
        <w:t>L</w:t>
      </w:r>
      <w:r w:rsidR="0073682C">
        <w:t>)</w:t>
      </w:r>
      <w:r>
        <w:rPr>
          <w:w w:val="99"/>
        </w:rPr>
        <w:t xml:space="preserve"> </w:t>
      </w:r>
      <w:r>
        <w:t xml:space="preserve">has </w:t>
      </w:r>
      <w:r w:rsidR="0073682C">
        <w:t>been proposed as a</w:t>
      </w:r>
      <w:r>
        <w:t xml:space="preserve"> </w:t>
      </w:r>
      <w:r w:rsidR="0073682C">
        <w:t>viable</w:t>
      </w:r>
      <w:r>
        <w:t xml:space="preserve"> </w:t>
      </w:r>
      <w:r w:rsidR="0073682C">
        <w:t>instrument</w:t>
      </w:r>
      <w:r>
        <w:t xml:space="preserve"> </w:t>
      </w:r>
      <w:r>
        <w:rPr>
          <w:spacing w:val="-3"/>
        </w:rPr>
        <w:t xml:space="preserve">for </w:t>
      </w:r>
      <w:r w:rsidR="0073682C">
        <w:t xml:space="preserve">diabetes screening. </w:t>
      </w:r>
      <w:r w:rsidR="0073682C" w:rsidRPr="0073682C">
        <w:t xml:space="preserve">In contrast to traditional </w:t>
      </w:r>
      <w:r w:rsidR="003F1055">
        <w:t>diagnostic</w:t>
      </w:r>
      <w:r w:rsidR="0073682C" w:rsidRPr="0073682C">
        <w:t xml:space="preserve"> techniques </w:t>
      </w:r>
      <w:r w:rsidR="003F1055">
        <w:t>employing</w:t>
      </w:r>
      <w:r w:rsidR="0073682C" w:rsidRPr="0073682C">
        <w:t xml:space="preserve"> population based statistics, ML methods develop models that are trained using large data. </w:t>
      </w:r>
      <w:r>
        <w:t>Barakat</w:t>
      </w:r>
      <w:r>
        <w:rPr>
          <w:w w:val="99"/>
        </w:rPr>
        <w:t xml:space="preserve"> </w:t>
      </w:r>
      <w:r>
        <w:t xml:space="preserve">et al used socio-demographic information, and point of care </w:t>
      </w:r>
      <w:r w:rsidR="008B7AF9">
        <w:t>testing</w:t>
      </w:r>
      <w:r>
        <w:t xml:space="preserve"> fr</w:t>
      </w:r>
      <w:r w:rsidR="008B7AF9">
        <w:t>o</w:t>
      </w:r>
      <w:r>
        <w:t>m</w:t>
      </w:r>
      <w:r>
        <w:rPr>
          <w:spacing w:val="26"/>
        </w:rPr>
        <w:t xml:space="preserve"> </w:t>
      </w:r>
      <w:r>
        <w:t>blood</w:t>
      </w:r>
      <w:r>
        <w:rPr>
          <w:w w:val="99"/>
        </w:rPr>
        <w:t xml:space="preserve"> </w:t>
      </w:r>
      <w:r>
        <w:t>and</w:t>
      </w:r>
      <w:r>
        <w:rPr>
          <w:spacing w:val="-7"/>
        </w:rPr>
        <w:t xml:space="preserve"> </w:t>
      </w:r>
      <w:r>
        <w:t>urine</w:t>
      </w:r>
      <w:r>
        <w:rPr>
          <w:spacing w:val="-7"/>
        </w:rPr>
        <w:t xml:space="preserve"> </w:t>
      </w:r>
      <w:r>
        <w:t>to</w:t>
      </w:r>
      <w:r>
        <w:rPr>
          <w:spacing w:val="-7"/>
        </w:rPr>
        <w:t xml:space="preserve"> </w:t>
      </w:r>
      <w:r>
        <w:t>develop</w:t>
      </w:r>
      <w:r>
        <w:rPr>
          <w:spacing w:val="-7"/>
        </w:rPr>
        <w:t xml:space="preserve"> </w:t>
      </w:r>
      <w:r w:rsidR="008B7AF9">
        <w:t>diagnostic models</w:t>
      </w:r>
      <w:r>
        <w:rPr>
          <w:spacing w:val="-7"/>
        </w:rPr>
        <w:t xml:space="preserve"> </w:t>
      </w:r>
      <w:r w:rsidR="008B7AF9">
        <w:rPr>
          <w:spacing w:val="-7"/>
        </w:rPr>
        <w:t>for diabetes</w:t>
      </w:r>
      <w:r>
        <w:rPr>
          <w:spacing w:val="-7"/>
        </w:rPr>
        <w:t xml:space="preserve"> </w:t>
      </w:r>
      <w:r>
        <w:t>[13].</w:t>
      </w:r>
      <w:r>
        <w:rPr>
          <w:spacing w:val="15"/>
        </w:rPr>
        <w:t xml:space="preserve"> </w:t>
      </w:r>
      <w:r>
        <w:t>This</w:t>
      </w:r>
      <w:r>
        <w:rPr>
          <w:spacing w:val="-7"/>
        </w:rPr>
        <w:t xml:space="preserve"> </w:t>
      </w:r>
      <w:r>
        <w:t>approach</w:t>
      </w:r>
      <w:r>
        <w:rPr>
          <w:spacing w:val="-7"/>
        </w:rPr>
        <w:t xml:space="preserve"> </w:t>
      </w:r>
      <w:r>
        <w:t>uses</w:t>
      </w:r>
      <w:r>
        <w:rPr>
          <w:spacing w:val="-7"/>
        </w:rPr>
        <w:t xml:space="preserve"> </w:t>
      </w:r>
      <w:r w:rsidR="008B7AF9">
        <w:rPr>
          <w:spacing w:val="-7"/>
        </w:rPr>
        <w:t>SVM along with a rule-based explanation to provide a comprehensibility of the results to the clinicians</w:t>
      </w:r>
      <w:r w:rsidR="00E96EE5">
        <w:rPr>
          <w:spacing w:val="-7"/>
        </w:rPr>
        <w:t>. The blood glucose levels at baseline and 2h were among the features used</w:t>
      </w:r>
      <w:r>
        <w:t>.</w:t>
      </w:r>
      <w:r>
        <w:rPr>
          <w:spacing w:val="13"/>
        </w:rPr>
        <w:t xml:space="preserve"> </w:t>
      </w:r>
      <w:r>
        <w:t>Han</w:t>
      </w:r>
      <w:r>
        <w:rPr>
          <w:spacing w:val="12"/>
        </w:rPr>
        <w:t xml:space="preserve"> </w:t>
      </w:r>
      <w:r>
        <w:t>et</w:t>
      </w:r>
      <w:r>
        <w:rPr>
          <w:spacing w:val="12"/>
        </w:rPr>
        <w:t xml:space="preserve"> </w:t>
      </w:r>
      <w:r>
        <w:t>al</w:t>
      </w:r>
      <w:r>
        <w:rPr>
          <w:spacing w:val="12"/>
        </w:rPr>
        <w:t xml:space="preserve"> </w:t>
      </w:r>
      <w:r>
        <w:t>employed</w:t>
      </w:r>
      <w:r>
        <w:rPr>
          <w:spacing w:val="12"/>
        </w:rPr>
        <w:t xml:space="preserve"> </w:t>
      </w:r>
      <w:r w:rsidR="008B7AF9">
        <w:rPr>
          <w:spacing w:val="12"/>
        </w:rPr>
        <w:t xml:space="preserve">an ensemble of </w:t>
      </w:r>
      <w:r>
        <w:t>SVM</w:t>
      </w:r>
      <w:r>
        <w:rPr>
          <w:spacing w:val="12"/>
        </w:rPr>
        <w:t xml:space="preserve"> </w:t>
      </w:r>
      <w:r w:rsidR="008B7AF9">
        <w:rPr>
          <w:spacing w:val="12"/>
        </w:rPr>
        <w:t xml:space="preserve">and random forest learning approaches </w:t>
      </w:r>
      <w:r>
        <w:t>to</w:t>
      </w:r>
      <w:r>
        <w:rPr>
          <w:w w:val="99"/>
        </w:rPr>
        <w:t xml:space="preserve"> </w:t>
      </w:r>
      <w:r>
        <w:t xml:space="preserve">develop a decision making algorithm </w:t>
      </w:r>
      <w:r>
        <w:rPr>
          <w:spacing w:val="-3"/>
        </w:rPr>
        <w:t xml:space="preserve">for </w:t>
      </w:r>
      <w:r w:rsidR="00196FA7">
        <w:rPr>
          <w:spacing w:val="-3"/>
        </w:rPr>
        <w:t xml:space="preserve">the </w:t>
      </w:r>
      <w:r>
        <w:t>diagnosis of diabetes [14</w:t>
      </w:r>
      <w:r w:rsidR="008B7AF9">
        <w:t>]</w:t>
      </w:r>
      <w:r>
        <w:t xml:space="preserve">. </w:t>
      </w:r>
      <w:r w:rsidR="00E96EE5">
        <w:t>I</w:t>
      </w:r>
      <w:r>
        <w:t xml:space="preserve">nvestigations </w:t>
      </w:r>
      <w:r w:rsidR="00E96EE5">
        <w:t xml:space="preserve">that are </w:t>
      </w:r>
      <w:r>
        <w:t>designed to</w:t>
      </w:r>
      <w:r>
        <w:rPr>
          <w:spacing w:val="-15"/>
        </w:rPr>
        <w:t xml:space="preserve"> </w:t>
      </w:r>
      <w:r>
        <w:t>identify</w:t>
      </w:r>
      <w:r>
        <w:rPr>
          <w:w w:val="99"/>
        </w:rPr>
        <w:t xml:space="preserve"> </w:t>
      </w:r>
      <w:r>
        <w:t xml:space="preserve">individuals at high risk of developing </w:t>
      </w:r>
      <w:r w:rsidR="008C4F71">
        <w:t>T2DM</w:t>
      </w:r>
      <w:r>
        <w:t xml:space="preserve"> in future </w:t>
      </w:r>
      <w:r w:rsidR="00E96EE5">
        <w:t xml:space="preserve">are limited. </w:t>
      </w:r>
      <w:r>
        <w:t>San</w:t>
      </w:r>
      <w:r>
        <w:rPr>
          <w:spacing w:val="49"/>
        </w:rPr>
        <w:t xml:space="preserve"> </w:t>
      </w:r>
      <w:r>
        <w:t>Antonio</w:t>
      </w:r>
      <w:r>
        <w:rPr>
          <w:w w:val="99"/>
        </w:rPr>
        <w:t xml:space="preserve"> </w:t>
      </w:r>
      <w:r w:rsidR="00E96EE5">
        <w:t>d</w:t>
      </w:r>
      <w:r>
        <w:t>iabetes prediction model (SADPM) [15] where a logistic regression model was</w:t>
      </w:r>
      <w:r>
        <w:rPr>
          <w:spacing w:val="-4"/>
        </w:rPr>
        <w:t xml:space="preserve"> </w:t>
      </w:r>
      <w:r>
        <w:t>con</w:t>
      </w:r>
      <w:r w:rsidR="00C56A1C">
        <w:t>structed</w:t>
      </w:r>
      <w:r>
        <w:rPr>
          <w:spacing w:val="-9"/>
        </w:rPr>
        <w:t xml:space="preserve"> </w:t>
      </w:r>
      <w:r>
        <w:t>using</w:t>
      </w:r>
      <w:r>
        <w:rPr>
          <w:spacing w:val="-9"/>
        </w:rPr>
        <w:t xml:space="preserve"> </w:t>
      </w:r>
      <w:r>
        <w:t>physiological</w:t>
      </w:r>
      <w:r>
        <w:rPr>
          <w:spacing w:val="-9"/>
        </w:rPr>
        <w:t xml:space="preserve"> </w:t>
      </w:r>
      <w:r>
        <w:t>parameters</w:t>
      </w:r>
      <w:r>
        <w:rPr>
          <w:spacing w:val="-9"/>
        </w:rPr>
        <w:t xml:space="preserve"> </w:t>
      </w:r>
      <w:r>
        <w:t>such</w:t>
      </w:r>
      <w:r>
        <w:rPr>
          <w:spacing w:val="-9"/>
        </w:rPr>
        <w:t xml:space="preserve"> </w:t>
      </w:r>
      <w:r>
        <w:t>as</w:t>
      </w:r>
      <w:r>
        <w:rPr>
          <w:spacing w:val="-9"/>
        </w:rPr>
        <w:t xml:space="preserve"> </w:t>
      </w:r>
      <w:r>
        <w:t>systolic</w:t>
      </w:r>
      <w:r>
        <w:rPr>
          <w:spacing w:val="-9"/>
        </w:rPr>
        <w:t xml:space="preserve"> </w:t>
      </w:r>
      <w:r>
        <w:t>blood</w:t>
      </w:r>
      <w:r>
        <w:rPr>
          <w:spacing w:val="-9"/>
        </w:rPr>
        <w:t xml:space="preserve"> </w:t>
      </w:r>
      <w:r>
        <w:t>pressure</w:t>
      </w:r>
      <w:r>
        <w:rPr>
          <w:spacing w:val="-9"/>
        </w:rPr>
        <w:t xml:space="preserve"> </w:t>
      </w:r>
      <w:r>
        <w:t>and</w:t>
      </w:r>
      <w:r>
        <w:rPr>
          <w:spacing w:val="-9"/>
        </w:rPr>
        <w:t xml:space="preserve"> </w:t>
      </w:r>
      <w:r>
        <w:t>cholesterol</w:t>
      </w:r>
      <w:r>
        <w:rPr>
          <w:w w:val="99"/>
        </w:rPr>
        <w:t xml:space="preserve"> </w:t>
      </w:r>
      <w:r>
        <w:t>level.</w:t>
      </w:r>
      <w:r>
        <w:rPr>
          <w:spacing w:val="1"/>
        </w:rPr>
        <w:t xml:space="preserve"> </w:t>
      </w:r>
      <w:r>
        <w:t>The</w:t>
      </w:r>
      <w:r>
        <w:rPr>
          <w:spacing w:val="25"/>
        </w:rPr>
        <w:t xml:space="preserve"> </w:t>
      </w:r>
      <w:r>
        <w:t>underlying</w:t>
      </w:r>
      <w:r>
        <w:rPr>
          <w:spacing w:val="25"/>
        </w:rPr>
        <w:t xml:space="preserve"> </w:t>
      </w:r>
      <w:r>
        <w:t>causes</w:t>
      </w:r>
      <w:r>
        <w:rPr>
          <w:spacing w:val="24"/>
        </w:rPr>
        <w:t xml:space="preserve"> </w:t>
      </w:r>
      <w:r>
        <w:t>of</w:t>
      </w:r>
      <w:r>
        <w:rPr>
          <w:spacing w:val="25"/>
        </w:rPr>
        <w:t xml:space="preserve"> </w:t>
      </w:r>
      <w:r w:rsidR="008C4F71">
        <w:t>T2DM</w:t>
      </w:r>
      <w:r>
        <w:rPr>
          <w:spacing w:val="24"/>
        </w:rPr>
        <w:t xml:space="preserve"> </w:t>
      </w:r>
      <w:r>
        <w:t>in</w:t>
      </w:r>
      <w:r>
        <w:rPr>
          <w:spacing w:val="25"/>
        </w:rPr>
        <w:t xml:space="preserve"> </w:t>
      </w:r>
      <w:r>
        <w:t>the</w:t>
      </w:r>
      <w:r>
        <w:rPr>
          <w:spacing w:val="25"/>
        </w:rPr>
        <w:t xml:space="preserve"> </w:t>
      </w:r>
      <w:r>
        <w:t>form</w:t>
      </w:r>
      <w:r>
        <w:rPr>
          <w:spacing w:val="25"/>
        </w:rPr>
        <w:t xml:space="preserve"> </w:t>
      </w:r>
      <w:r>
        <w:t>insulin</w:t>
      </w:r>
      <w:r>
        <w:rPr>
          <w:spacing w:val="24"/>
        </w:rPr>
        <w:t xml:space="preserve"> </w:t>
      </w:r>
      <w:r>
        <w:t>resistance</w:t>
      </w:r>
      <w:r>
        <w:rPr>
          <w:spacing w:val="25"/>
        </w:rPr>
        <w:t xml:space="preserve"> </w:t>
      </w:r>
      <w:r>
        <w:t>and</w:t>
      </w:r>
      <w:r>
        <w:rPr>
          <w:w w:val="99"/>
        </w:rPr>
        <w:t xml:space="preserve"> </w:t>
      </w:r>
      <w:r>
        <w:t>insulin secretion were studied to develop a prediction model in [9]. In another</w:t>
      </w:r>
      <w:r>
        <w:rPr>
          <w:spacing w:val="24"/>
        </w:rPr>
        <w:t xml:space="preserve"> </w:t>
      </w:r>
      <w:r>
        <w:rPr>
          <w:spacing w:val="-3"/>
        </w:rPr>
        <w:t>study,</w:t>
      </w:r>
      <w:r>
        <w:rPr>
          <w:w w:val="99"/>
        </w:rPr>
        <w:t xml:space="preserve"> </w:t>
      </w:r>
      <w:r>
        <w:t xml:space="preserve">multivariate logistic models using the </w:t>
      </w:r>
      <w:r w:rsidR="006973E7">
        <w:t xml:space="preserve">blood </w:t>
      </w:r>
      <w:r>
        <w:t>glucose values measured in the</w:t>
      </w:r>
      <w:r>
        <w:rPr>
          <w:spacing w:val="18"/>
        </w:rPr>
        <w:t xml:space="preserve"> </w:t>
      </w:r>
      <w:r>
        <w:t>OGTT</w:t>
      </w:r>
      <w:r>
        <w:rPr>
          <w:w w:val="99"/>
        </w:rPr>
        <w:t xml:space="preserve"> </w:t>
      </w:r>
      <w:r>
        <w:t>were</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future</w:t>
      </w:r>
      <w:r>
        <w:rPr>
          <w:spacing w:val="-3"/>
        </w:rPr>
        <w:t xml:space="preserve"> </w:t>
      </w:r>
      <w:r>
        <w:t>risk</w:t>
      </w:r>
      <w:r>
        <w:rPr>
          <w:spacing w:val="-3"/>
        </w:rPr>
        <w:t xml:space="preserve"> </w:t>
      </w:r>
      <w:r>
        <w:t>of</w:t>
      </w:r>
      <w:r>
        <w:rPr>
          <w:spacing w:val="-3"/>
        </w:rPr>
        <w:t xml:space="preserve"> </w:t>
      </w:r>
      <w:r>
        <w:t>developing</w:t>
      </w:r>
      <w:r>
        <w:rPr>
          <w:spacing w:val="-3"/>
        </w:rPr>
        <w:t xml:space="preserve"> </w:t>
      </w:r>
      <w:r w:rsidR="008C4F71">
        <w:t>T2DM</w:t>
      </w:r>
      <w:r>
        <w:rPr>
          <w:spacing w:val="-3"/>
        </w:rPr>
        <w:t xml:space="preserve"> </w:t>
      </w:r>
      <w:r>
        <w:t>[10,</w:t>
      </w:r>
      <w:r>
        <w:rPr>
          <w:spacing w:val="-26"/>
        </w:rPr>
        <w:t xml:space="preserve"> </w:t>
      </w:r>
      <w:r>
        <w:t>16].</w:t>
      </w:r>
    </w:p>
    <w:p w14:paraId="08B7F28F" w14:textId="03C301F0" w:rsidR="00A22E96" w:rsidRDefault="009746BE" w:rsidP="00174D2E">
      <w:pPr>
        <w:pStyle w:val="BodyText"/>
        <w:kinsoku w:val="0"/>
        <w:overflowPunct w:val="0"/>
        <w:spacing w:line="362" w:lineRule="auto"/>
        <w:ind w:right="968" w:firstLine="298"/>
        <w:jc w:val="both"/>
      </w:pPr>
      <w:r w:rsidRPr="009746BE">
        <w:t xml:space="preserve">The standard machine learning algorithms are designed to yield optimal performance in terms of accuracy over the full dataset. Medical applications such as disease diagnosis and prediction, on the other hand, inherently require a biased decision-making mechanism that favors one class over the other. Therefore, the objective in such applications is to design a classifier that improves the accuracy of 'abnormal' class. Often times, the data distribution is highly skewed with the 'abnormal' class in a small minority.  There are various roundabout ways to obtain accurate classifier performance in this scenario that include the method of sampling </w:t>
      </w:r>
      <w:r w:rsidRPr="009746BE">
        <w:rPr>
          <w:highlight w:val="yellow"/>
        </w:rPr>
        <w:t>[\cite{chawla2002smote}]</w:t>
      </w:r>
      <w:r w:rsidRPr="009746BE">
        <w:t xml:space="preserve"> in which the class distribution is artificially balanced by either under sampling the majority class, over-sampling the minority class of both. To introduce a certain bias, methods such as feature weighting schemes, assign distinct costs to training examples </w:t>
      </w:r>
      <w:r w:rsidRPr="009746BE">
        <w:rPr>
          <w:highlight w:val="yellow"/>
        </w:rPr>
        <w:t>[\</w:t>
      </w:r>
      <w:proofErr w:type="gramStart"/>
      <w:r w:rsidRPr="009746BE">
        <w:rPr>
          <w:highlight w:val="yellow"/>
        </w:rPr>
        <w:t>cite{</w:t>
      </w:r>
      <w:proofErr w:type="spellStart"/>
      <w:proofErr w:type="gramEnd"/>
      <w:r w:rsidRPr="009746BE">
        <w:rPr>
          <w:highlight w:val="yellow"/>
        </w:rPr>
        <w:t>Domingos</w:t>
      </w:r>
      <w:proofErr w:type="spellEnd"/>
      <w:r w:rsidRPr="009746BE">
        <w:rPr>
          <w:highlight w:val="yellow"/>
        </w:rPr>
        <w:t>}]</w:t>
      </w:r>
      <w:r w:rsidRPr="009746BE">
        <w:t xml:space="preserve">. Other techniques introduce evaluation </w:t>
      </w:r>
      <w:r w:rsidRPr="009746BE">
        <w:lastRenderedPageBreak/>
        <w:t xml:space="preserve">metric such as the geometric mean (G-mean) </w:t>
      </w:r>
      <w:r w:rsidRPr="009746BE">
        <w:rPr>
          <w:highlight w:val="yellow"/>
        </w:rPr>
        <w:t>[\cite{kubat1997addressing}]</w:t>
      </w:r>
      <w:r w:rsidRPr="009746BE">
        <w:t xml:space="preserve">, that optimize the positive class accuracy (sensitivity) and the negative class accuracy (specificity) at the same time </w:t>
      </w:r>
      <w:r w:rsidRPr="009746BE">
        <w:rPr>
          <w:highlight w:val="yellow"/>
        </w:rPr>
        <w:t>[\cite{</w:t>
      </w:r>
      <w:proofErr w:type="spellStart"/>
      <w:r w:rsidRPr="009746BE">
        <w:rPr>
          <w:highlight w:val="yellow"/>
        </w:rPr>
        <w:t>Tang_SVM</w:t>
      </w:r>
      <w:proofErr w:type="spellEnd"/>
      <w:r w:rsidRPr="009746BE">
        <w:rPr>
          <w:highlight w:val="yellow"/>
        </w:rPr>
        <w:t>}]</w:t>
      </w:r>
      <w:r w:rsidRPr="009746BE">
        <w:t>.</w:t>
      </w:r>
    </w:p>
    <w:p w14:paraId="54642103" w14:textId="424E1DCA" w:rsidR="006F3883" w:rsidRDefault="003F24CE" w:rsidP="00B024CB">
      <w:pPr>
        <w:pStyle w:val="BodyText"/>
        <w:kinsoku w:val="0"/>
        <w:overflowPunct w:val="0"/>
        <w:spacing w:line="362" w:lineRule="auto"/>
        <w:ind w:right="968" w:firstLine="298"/>
        <w:jc w:val="both"/>
      </w:pPr>
      <w:r>
        <w:rPr>
          <w:spacing w:val="-8"/>
        </w:rPr>
        <w:t>W</w:t>
      </w:r>
      <w:r w:rsidR="006F3883">
        <w:rPr>
          <w:spacing w:val="-8"/>
        </w:rPr>
        <w:t xml:space="preserve">e </w:t>
      </w:r>
      <w:r w:rsidR="006F3883">
        <w:t xml:space="preserve">hypothesized that </w:t>
      </w:r>
      <w:r w:rsidR="00E96EE5">
        <w:t xml:space="preserve">the </w:t>
      </w:r>
      <w:r w:rsidR="006F3883">
        <w:t xml:space="preserve">features extracted from </w:t>
      </w:r>
      <w:r w:rsidR="00E96EE5">
        <w:t xml:space="preserve">the </w:t>
      </w:r>
      <w:r w:rsidR="006F3883">
        <w:t>OGTT will be able to predict</w:t>
      </w:r>
      <w:r w:rsidR="006F3883">
        <w:rPr>
          <w:w w:val="99"/>
        </w:rPr>
        <w:t xml:space="preserve"> </w:t>
      </w:r>
      <w:r w:rsidR="006F3883">
        <w:t xml:space="preserve">future onset of diabetes. </w:t>
      </w:r>
      <w:r>
        <w:t xml:space="preserve">In this paper, </w:t>
      </w:r>
      <w:r w:rsidR="006F3883">
        <w:rPr>
          <w:spacing w:val="-3"/>
        </w:rPr>
        <w:t xml:space="preserve">we </w:t>
      </w:r>
      <w:r>
        <w:rPr>
          <w:spacing w:val="-3"/>
        </w:rPr>
        <w:t xml:space="preserve">therefore </w:t>
      </w:r>
      <w:r>
        <w:t>propose</w:t>
      </w:r>
      <w:r w:rsidR="006F3883">
        <w:t xml:space="preserve"> a diabetes prediction model</w:t>
      </w:r>
      <w:r w:rsidR="006F3883">
        <w:rPr>
          <w:spacing w:val="42"/>
        </w:rPr>
        <w:t xml:space="preserve"> </w:t>
      </w:r>
      <w:r w:rsidR="006F3883">
        <w:rPr>
          <w:spacing w:val="-3"/>
        </w:rPr>
        <w:t>by</w:t>
      </w:r>
      <w:r w:rsidR="006F3883">
        <w:rPr>
          <w:w w:val="99"/>
        </w:rPr>
        <w:t xml:space="preserve"> </w:t>
      </w:r>
      <w:r>
        <w:rPr>
          <w:w w:val="99"/>
        </w:rPr>
        <w:t xml:space="preserve">first </w:t>
      </w:r>
      <w:r w:rsidR="006F3883">
        <w:t>identifying</w:t>
      </w:r>
      <w:r w:rsidR="006F3883">
        <w:rPr>
          <w:spacing w:val="-15"/>
        </w:rPr>
        <w:t xml:space="preserve"> </w:t>
      </w:r>
      <w:r w:rsidR="006F3883">
        <w:t>the</w:t>
      </w:r>
      <w:r w:rsidR="006F3883">
        <w:rPr>
          <w:spacing w:val="-15"/>
        </w:rPr>
        <w:t xml:space="preserve"> </w:t>
      </w:r>
      <w:r w:rsidR="006F3883">
        <w:t>features,</w:t>
      </w:r>
      <w:r w:rsidR="006F3883">
        <w:rPr>
          <w:spacing w:val="-13"/>
        </w:rPr>
        <w:t xml:space="preserve"> </w:t>
      </w:r>
      <w:r>
        <w:t>extracted</w:t>
      </w:r>
      <w:r w:rsidR="006F3883">
        <w:rPr>
          <w:spacing w:val="-15"/>
        </w:rPr>
        <w:t xml:space="preserve"> </w:t>
      </w:r>
      <w:r w:rsidR="006F3883">
        <w:t>from</w:t>
      </w:r>
      <w:r w:rsidR="006F3883">
        <w:rPr>
          <w:spacing w:val="-15"/>
        </w:rPr>
        <w:t xml:space="preserve"> </w:t>
      </w:r>
      <w:r w:rsidR="006F3883">
        <w:t>the</w:t>
      </w:r>
      <w:r w:rsidR="006F3883">
        <w:rPr>
          <w:spacing w:val="-15"/>
        </w:rPr>
        <w:t xml:space="preserve"> </w:t>
      </w:r>
      <w:r w:rsidR="006F3883">
        <w:t>OGTT</w:t>
      </w:r>
      <w:r w:rsidR="006F3883">
        <w:rPr>
          <w:spacing w:val="-15"/>
        </w:rPr>
        <w:t xml:space="preserve"> </w:t>
      </w:r>
      <w:r w:rsidR="00C56A1C">
        <w:t>data that</w:t>
      </w:r>
      <w:r w:rsidR="006F3883">
        <w:rPr>
          <w:spacing w:val="-15"/>
        </w:rPr>
        <w:t xml:space="preserve"> </w:t>
      </w:r>
      <w:r w:rsidR="006F3883">
        <w:t>strongly</w:t>
      </w:r>
      <w:r w:rsidR="006F3883">
        <w:rPr>
          <w:spacing w:val="-15"/>
        </w:rPr>
        <w:t xml:space="preserve"> </w:t>
      </w:r>
      <w:r w:rsidR="006F3883">
        <w:t>correlate</w:t>
      </w:r>
      <w:r w:rsidR="006F3883">
        <w:rPr>
          <w:spacing w:val="-15"/>
        </w:rPr>
        <w:t xml:space="preserve"> </w:t>
      </w:r>
      <w:r w:rsidR="006F3883">
        <w:t>to</w:t>
      </w:r>
      <w:r w:rsidR="006F3883">
        <w:rPr>
          <w:spacing w:val="-15"/>
        </w:rPr>
        <w:t xml:space="preserve"> </w:t>
      </w:r>
      <w:r w:rsidR="006F3883">
        <w:t>future</w:t>
      </w:r>
      <w:r w:rsidR="006F3883">
        <w:rPr>
          <w:w w:val="99"/>
        </w:rPr>
        <w:t xml:space="preserve"> </w:t>
      </w:r>
      <w:r w:rsidR="006F3883">
        <w:t xml:space="preserve">diabetes. </w:t>
      </w:r>
      <w:r>
        <w:t>We then use SVM to develop the prediction model by utilizing</w:t>
      </w:r>
      <w:r w:rsidR="006F3883">
        <w:rPr>
          <w:spacing w:val="-7"/>
        </w:rPr>
        <w:t xml:space="preserve"> </w:t>
      </w:r>
      <w:r w:rsidR="006F3883">
        <w:t>the</w:t>
      </w:r>
      <w:r w:rsidR="006F3883">
        <w:rPr>
          <w:spacing w:val="-7"/>
        </w:rPr>
        <w:t xml:space="preserve"> </w:t>
      </w:r>
      <w:r w:rsidR="006F3883">
        <w:t>OGTT</w:t>
      </w:r>
      <w:r w:rsidR="006F3883">
        <w:rPr>
          <w:spacing w:val="-7"/>
        </w:rPr>
        <w:t xml:space="preserve"> </w:t>
      </w:r>
      <w:r w:rsidR="006F3883">
        <w:t>data</w:t>
      </w:r>
      <w:r w:rsidR="006F3883">
        <w:rPr>
          <w:spacing w:val="-7"/>
        </w:rPr>
        <w:t xml:space="preserve"> </w:t>
      </w:r>
      <w:r w:rsidR="006F3883">
        <w:t>generated</w:t>
      </w:r>
      <w:r w:rsidR="006F3883">
        <w:rPr>
          <w:spacing w:val="-7"/>
        </w:rPr>
        <w:t xml:space="preserve"> </w:t>
      </w:r>
      <w:r w:rsidR="006F3883">
        <w:t>from</w:t>
      </w:r>
      <w:r w:rsidR="006F3883">
        <w:rPr>
          <w:spacing w:val="-7"/>
        </w:rPr>
        <w:t xml:space="preserve"> </w:t>
      </w:r>
      <w:r w:rsidR="006F3883">
        <w:t>the</w:t>
      </w:r>
      <w:r w:rsidR="006F3883">
        <w:rPr>
          <w:spacing w:val="-7"/>
        </w:rPr>
        <w:t xml:space="preserve"> </w:t>
      </w:r>
      <w:r>
        <w:t>longitudinal cohort study</w:t>
      </w:r>
      <w:r w:rsidR="006F3883">
        <w:rPr>
          <w:spacing w:val="-3"/>
        </w:rPr>
        <w:t>,</w:t>
      </w:r>
      <w:r w:rsidR="006F3883">
        <w:rPr>
          <w:spacing w:val="-4"/>
        </w:rPr>
        <w:t xml:space="preserve"> </w:t>
      </w:r>
      <w:r w:rsidR="006F3883">
        <w:t>the</w:t>
      </w:r>
      <w:r w:rsidR="006F3883">
        <w:rPr>
          <w:spacing w:val="-4"/>
        </w:rPr>
        <w:t xml:space="preserve"> </w:t>
      </w:r>
      <w:r w:rsidR="006F3883">
        <w:t>San</w:t>
      </w:r>
      <w:r w:rsidR="006F3883">
        <w:rPr>
          <w:spacing w:val="-4"/>
        </w:rPr>
        <w:t xml:space="preserve"> </w:t>
      </w:r>
      <w:r w:rsidR="006F3883">
        <w:t>Antonio</w:t>
      </w:r>
      <w:r w:rsidR="006F3883">
        <w:rPr>
          <w:spacing w:val="-4"/>
        </w:rPr>
        <w:t xml:space="preserve"> </w:t>
      </w:r>
      <w:r w:rsidR="006F3883">
        <w:t>Heart</w:t>
      </w:r>
      <w:r w:rsidR="006F3883">
        <w:rPr>
          <w:spacing w:val="-4"/>
        </w:rPr>
        <w:t xml:space="preserve"> </w:t>
      </w:r>
      <w:r w:rsidR="006F3883">
        <w:t>Study</w:t>
      </w:r>
      <w:r w:rsidR="006F3883">
        <w:rPr>
          <w:spacing w:val="-4"/>
        </w:rPr>
        <w:t xml:space="preserve"> </w:t>
      </w:r>
      <w:r w:rsidR="006F3883">
        <w:t>(SAHS)</w:t>
      </w:r>
      <w:r w:rsidR="006F3883">
        <w:rPr>
          <w:spacing w:val="-4"/>
        </w:rPr>
        <w:t xml:space="preserve"> </w:t>
      </w:r>
      <w:r w:rsidR="006F3883">
        <w:t>[17,</w:t>
      </w:r>
      <w:r w:rsidR="006F3883">
        <w:rPr>
          <w:spacing w:val="-27"/>
        </w:rPr>
        <w:t xml:space="preserve"> </w:t>
      </w:r>
      <w:r w:rsidR="00B024CB">
        <w:t>18].</w:t>
      </w:r>
      <w:r w:rsidR="009746BE">
        <w:t xml:space="preserve"> The following aspects set this work apart from previous studies</w:t>
      </w:r>
    </w:p>
    <w:p w14:paraId="777E137D" w14:textId="756ACE2B" w:rsidR="009746BE" w:rsidRDefault="009746BE" w:rsidP="009746BE">
      <w:pPr>
        <w:pStyle w:val="BodyText"/>
        <w:numPr>
          <w:ilvl w:val="0"/>
          <w:numId w:val="7"/>
        </w:numPr>
        <w:kinsoku w:val="0"/>
        <w:overflowPunct w:val="0"/>
        <w:spacing w:line="362" w:lineRule="auto"/>
        <w:ind w:right="968"/>
        <w:jc w:val="both"/>
      </w:pPr>
      <w:r>
        <w:t>Unlike other T2DM prediction studies that defined the overall accuracy as the classifier evaluation criteria, we use the G-mean metric that optimizes the sensitivity while addressing the imbalanced nature of the dataset.</w:t>
      </w:r>
    </w:p>
    <w:p w14:paraId="1D743206" w14:textId="4211C5AE" w:rsidR="009746BE" w:rsidRDefault="003D33D3" w:rsidP="009746BE">
      <w:pPr>
        <w:pStyle w:val="BodyText"/>
        <w:numPr>
          <w:ilvl w:val="0"/>
          <w:numId w:val="7"/>
        </w:numPr>
        <w:kinsoku w:val="0"/>
        <w:overflowPunct w:val="0"/>
        <w:spacing w:line="362" w:lineRule="auto"/>
        <w:ind w:right="968"/>
        <w:jc w:val="both"/>
      </w:pPr>
      <w:r>
        <w:t xml:space="preserve">A set of features is deduced from the OGTT data that yields the best </w:t>
      </w:r>
      <w:r w:rsidR="00987948">
        <w:t>future T2DM prediction performance. Significantly, the set only contains features derived from the glucose measurements.</w:t>
      </w:r>
    </w:p>
    <w:p w14:paraId="20534CA1" w14:textId="77777777" w:rsidR="006F3883" w:rsidRDefault="006F3883" w:rsidP="00B024CB">
      <w:pPr>
        <w:pStyle w:val="Heading1"/>
        <w:numPr>
          <w:ilvl w:val="0"/>
          <w:numId w:val="3"/>
        </w:numPr>
        <w:tabs>
          <w:tab w:val="left" w:pos="1386"/>
        </w:tabs>
        <w:kinsoku w:val="0"/>
        <w:overflowPunct w:val="0"/>
        <w:spacing w:before="138" w:line="362" w:lineRule="auto"/>
        <w:ind w:hanging="430"/>
        <w:jc w:val="both"/>
        <w:rPr>
          <w:b w:val="0"/>
          <w:bCs w:val="0"/>
        </w:rPr>
      </w:pPr>
      <w:r>
        <w:t>Materials and</w:t>
      </w:r>
      <w:r>
        <w:rPr>
          <w:spacing w:val="3"/>
        </w:rPr>
        <w:t xml:space="preserve"> </w:t>
      </w:r>
      <w:r>
        <w:t>Methods</w:t>
      </w:r>
    </w:p>
    <w:p w14:paraId="36AF7C7A" w14:textId="77777777" w:rsidR="006F3883" w:rsidRDefault="006F3883" w:rsidP="00B024CB">
      <w:pPr>
        <w:pStyle w:val="Heading3"/>
        <w:numPr>
          <w:ilvl w:val="1"/>
          <w:numId w:val="3"/>
        </w:numPr>
        <w:tabs>
          <w:tab w:val="left" w:pos="1494"/>
        </w:tabs>
        <w:kinsoku w:val="0"/>
        <w:overflowPunct w:val="0"/>
        <w:spacing w:before="200" w:line="362" w:lineRule="auto"/>
        <w:jc w:val="both"/>
        <w:rPr>
          <w:b w:val="0"/>
          <w:bCs w:val="0"/>
        </w:rPr>
      </w:pPr>
      <w:r>
        <w:t>San Antonio Heart</w:t>
      </w:r>
      <w:r>
        <w:rPr>
          <w:spacing w:val="-4"/>
        </w:rPr>
        <w:t xml:space="preserve"> </w:t>
      </w:r>
      <w:r>
        <w:t>Study</w:t>
      </w:r>
    </w:p>
    <w:p w14:paraId="054732CF" w14:textId="0A71E232" w:rsidR="00B979A6" w:rsidRPr="00B979A6" w:rsidRDefault="00B979A6" w:rsidP="00806485">
      <w:pPr>
        <w:pStyle w:val="BodyText"/>
        <w:kinsoku w:val="0"/>
        <w:overflowPunct w:val="0"/>
        <w:spacing w:before="4" w:line="362" w:lineRule="auto"/>
        <w:ind w:left="950" w:right="965" w:firstLine="302"/>
        <w:jc w:val="both"/>
        <w:rPr>
          <w:spacing w:val="-8"/>
        </w:rPr>
      </w:pPr>
      <w:r w:rsidRPr="00B979A6">
        <w:rPr>
          <w:spacing w:val="-8"/>
        </w:rPr>
        <w:t>The SAHS is a population-based epidemiological study that was conducted to assess the risk factors of diabetes and cardiovascular diseases in healthy population [16], [17]. I</w:t>
      </w:r>
      <w:r w:rsidR="003F24CE">
        <w:rPr>
          <w:spacing w:val="-8"/>
        </w:rPr>
        <w:t>n total,</w:t>
      </w:r>
      <w:r w:rsidR="008D1587" w:rsidRPr="00B979A6">
        <w:rPr>
          <w:spacing w:val="-8"/>
        </w:rPr>
        <w:t xml:space="preserve"> 5,158</w:t>
      </w:r>
      <w:r w:rsidRPr="00B979A6">
        <w:rPr>
          <w:spacing w:val="-8"/>
        </w:rPr>
        <w:t xml:space="preserve"> men and non-pregnant women of Mexican-American </w:t>
      </w:r>
      <w:r w:rsidR="004171D2">
        <w:rPr>
          <w:spacing w:val="-8"/>
        </w:rPr>
        <w:t xml:space="preserve">(MA) </w:t>
      </w:r>
      <w:r w:rsidRPr="00B979A6">
        <w:rPr>
          <w:spacing w:val="-8"/>
        </w:rPr>
        <w:t>and non-Hispanic white</w:t>
      </w:r>
      <w:r w:rsidR="004171D2">
        <w:rPr>
          <w:spacing w:val="-8"/>
        </w:rPr>
        <w:t xml:space="preserve"> (NHW)</w:t>
      </w:r>
      <w:r w:rsidRPr="00B979A6">
        <w:rPr>
          <w:spacing w:val="-8"/>
        </w:rPr>
        <w:t xml:space="preserve"> residents of San Antonio, Texas</w:t>
      </w:r>
      <w:r w:rsidR="00EF461D">
        <w:rPr>
          <w:spacing w:val="-8"/>
        </w:rPr>
        <w:t xml:space="preserve"> participated</w:t>
      </w:r>
      <w:r w:rsidR="00806485">
        <w:rPr>
          <w:spacing w:val="-8"/>
        </w:rPr>
        <w:t xml:space="preserve"> in the study in two cohorts</w:t>
      </w:r>
      <w:r w:rsidR="00EF461D">
        <w:rPr>
          <w:spacing w:val="-8"/>
        </w:rPr>
        <w:t xml:space="preserve">. </w:t>
      </w:r>
      <w:r w:rsidRPr="00B979A6">
        <w:rPr>
          <w:spacing w:val="-8"/>
        </w:rPr>
        <w:t>The age of the individuals at the time of recruitment was between 25 and 64 years. As a part of the data collection, the blood glucose and insulin levels were recorded during the oral glucose tolerance test (OGTT), which measures the body response to a standard 75 g dose of glucose after fasting overnight.</w:t>
      </w:r>
      <w:r w:rsidR="00806485">
        <w:rPr>
          <w:spacing w:val="-8"/>
        </w:rPr>
        <w:t xml:space="preserve"> </w:t>
      </w:r>
      <w:r w:rsidR="00E241DE">
        <w:rPr>
          <w:spacing w:val="-8"/>
        </w:rPr>
        <w:t xml:space="preserve">The body mass index (BMI) at baseline was also recorded for each individual. </w:t>
      </w:r>
      <w:r w:rsidR="00806485">
        <w:rPr>
          <w:spacing w:val="-8"/>
        </w:rPr>
        <w:t>In this study, we analyzed the data of the 1,49</w:t>
      </w:r>
      <w:r w:rsidR="003968EB">
        <w:rPr>
          <w:spacing w:val="-8"/>
        </w:rPr>
        <w:t>2</w:t>
      </w:r>
      <w:r w:rsidR="00806485">
        <w:rPr>
          <w:spacing w:val="-8"/>
        </w:rPr>
        <w:t xml:space="preserve"> subjects from the second cohort of the SAHS.</w:t>
      </w:r>
      <w:r w:rsidR="004171D2">
        <w:rPr>
          <w:spacing w:val="-8"/>
        </w:rPr>
        <w:t xml:space="preserve"> </w:t>
      </w:r>
    </w:p>
    <w:p w14:paraId="41E1F706" w14:textId="4AE006C3" w:rsidR="00493125" w:rsidRDefault="00B979A6" w:rsidP="003968EB">
      <w:pPr>
        <w:pStyle w:val="BodyText"/>
        <w:kinsoku w:val="0"/>
        <w:overflowPunct w:val="0"/>
        <w:spacing w:before="4" w:line="362" w:lineRule="auto"/>
        <w:ind w:left="950" w:right="965" w:firstLine="302"/>
        <w:jc w:val="both"/>
        <w:rPr>
          <w:spacing w:val="-8"/>
        </w:rPr>
      </w:pPr>
      <w:r w:rsidRPr="00B979A6">
        <w:rPr>
          <w:spacing w:val="-8"/>
        </w:rPr>
        <w:tab/>
        <w:t>T2DM was diagnosed</w:t>
      </w:r>
      <w:r w:rsidR="00174D2E">
        <w:rPr>
          <w:spacing w:val="-8"/>
        </w:rPr>
        <w:t xml:space="preserve"> at an average follow-up of 7.5 years using </w:t>
      </w:r>
      <w:r w:rsidRPr="00B979A6">
        <w:rPr>
          <w:spacing w:val="-8"/>
        </w:rPr>
        <w:t xml:space="preserve">a </w:t>
      </w:r>
      <w:r w:rsidR="00806485">
        <w:rPr>
          <w:spacing w:val="-8"/>
        </w:rPr>
        <w:t>World Health Organization</w:t>
      </w:r>
      <w:r w:rsidRPr="00B979A6">
        <w:rPr>
          <w:spacing w:val="-8"/>
        </w:rPr>
        <w:t xml:space="preserve"> criteria, defining fasting glucose level ≥126 mg/dL or 2-hour glucose level ≥200 mg/dL [19]. Furthermore, all individuals taking anti-diabetic medications was also classified as </w:t>
      </w:r>
      <w:r w:rsidR="00806485">
        <w:rPr>
          <w:spacing w:val="-8"/>
        </w:rPr>
        <w:t>having T2DM</w:t>
      </w:r>
      <w:r w:rsidRPr="00B979A6">
        <w:rPr>
          <w:spacing w:val="-8"/>
        </w:rPr>
        <w:t xml:space="preserve">. </w:t>
      </w:r>
      <w:r w:rsidR="00806485">
        <w:rPr>
          <w:spacing w:val="-8"/>
        </w:rPr>
        <w:t>I</w:t>
      </w:r>
      <w:r w:rsidRPr="00B979A6">
        <w:rPr>
          <w:spacing w:val="-8"/>
        </w:rPr>
        <w:t xml:space="preserve">ndividuals </w:t>
      </w:r>
      <w:r w:rsidR="00806485">
        <w:rPr>
          <w:spacing w:val="-8"/>
        </w:rPr>
        <w:t xml:space="preserve">that </w:t>
      </w:r>
      <w:r w:rsidRPr="00B979A6">
        <w:rPr>
          <w:spacing w:val="-8"/>
        </w:rPr>
        <w:t xml:space="preserve">reported </w:t>
      </w:r>
      <w:r w:rsidR="00806485">
        <w:rPr>
          <w:spacing w:val="-8"/>
        </w:rPr>
        <w:t xml:space="preserve">by themselves any </w:t>
      </w:r>
      <w:r w:rsidRPr="00B979A6">
        <w:rPr>
          <w:spacing w:val="-8"/>
        </w:rPr>
        <w:t>cardiovascular event</w:t>
      </w:r>
      <w:r w:rsidR="00806485" w:rsidRPr="00806485">
        <w:rPr>
          <w:spacing w:val="-8"/>
        </w:rPr>
        <w:t xml:space="preserve"> </w:t>
      </w:r>
      <w:r w:rsidR="00806485" w:rsidRPr="00B979A6">
        <w:rPr>
          <w:spacing w:val="-8"/>
        </w:rPr>
        <w:t>such as heart attack, stroke or angina</w:t>
      </w:r>
      <w:r w:rsidRPr="00B979A6">
        <w:rPr>
          <w:spacing w:val="-8"/>
        </w:rPr>
        <w:t xml:space="preserve">, were labeled as </w:t>
      </w:r>
      <w:r w:rsidR="00806485">
        <w:rPr>
          <w:spacing w:val="-8"/>
        </w:rPr>
        <w:t>having cardiovascular disease (</w:t>
      </w:r>
      <w:r w:rsidRPr="00B979A6">
        <w:rPr>
          <w:spacing w:val="-8"/>
        </w:rPr>
        <w:t>CVD</w:t>
      </w:r>
      <w:r w:rsidR="00806485">
        <w:rPr>
          <w:spacing w:val="-8"/>
        </w:rPr>
        <w:t xml:space="preserve">) at the </w:t>
      </w:r>
      <w:r w:rsidR="00F73A2C">
        <w:rPr>
          <w:spacing w:val="-8"/>
        </w:rPr>
        <w:t>follow-up</w:t>
      </w:r>
      <w:r w:rsidRPr="00B979A6">
        <w:rPr>
          <w:spacing w:val="-8"/>
        </w:rPr>
        <w:t xml:space="preserve">. </w:t>
      </w:r>
      <w:r w:rsidR="00806485">
        <w:rPr>
          <w:spacing w:val="-8"/>
        </w:rPr>
        <w:t xml:space="preserve">All other participants </w:t>
      </w:r>
      <w:r w:rsidRPr="00B979A6">
        <w:rPr>
          <w:spacing w:val="-8"/>
        </w:rPr>
        <w:t>without T2DM or self-reported CVD were labeled as healthy</w:t>
      </w:r>
      <w:r w:rsidR="00174D2E">
        <w:rPr>
          <w:spacing w:val="-8"/>
        </w:rPr>
        <w:t xml:space="preserve"> for the case of this study</w:t>
      </w:r>
      <w:r w:rsidRPr="00B979A6">
        <w:rPr>
          <w:spacing w:val="-8"/>
        </w:rPr>
        <w:t xml:space="preserve">. During the course of the </w:t>
      </w:r>
      <w:r w:rsidR="00806485">
        <w:rPr>
          <w:spacing w:val="-8"/>
        </w:rPr>
        <w:t xml:space="preserve">longitudinal </w:t>
      </w:r>
      <w:r w:rsidRPr="00B979A6">
        <w:rPr>
          <w:spacing w:val="-8"/>
        </w:rPr>
        <w:t>study, a total of 171 individuals developed T2DM with 10 individuals also report</w:t>
      </w:r>
      <w:r w:rsidR="00806485">
        <w:rPr>
          <w:spacing w:val="-8"/>
        </w:rPr>
        <w:t>ing</w:t>
      </w:r>
      <w:r w:rsidRPr="00B979A6">
        <w:rPr>
          <w:spacing w:val="-8"/>
        </w:rPr>
        <w:t xml:space="preserve"> at least one cardiovascular event</w:t>
      </w:r>
      <w:r w:rsidR="00256C3D">
        <w:rPr>
          <w:spacing w:val="-8"/>
        </w:rPr>
        <w:t>.</w:t>
      </w:r>
      <w:r w:rsidR="00174D2E" w:rsidRPr="00B979A6">
        <w:rPr>
          <w:spacing w:val="-8"/>
        </w:rPr>
        <w:t xml:space="preserve"> </w:t>
      </w:r>
      <w:r w:rsidRPr="00B979A6">
        <w:rPr>
          <w:spacing w:val="-8"/>
        </w:rPr>
        <w:t xml:space="preserve">The incidence rate </w:t>
      </w:r>
      <w:r w:rsidRPr="00B979A6">
        <w:rPr>
          <w:spacing w:val="-8"/>
        </w:rPr>
        <w:lastRenderedPageBreak/>
        <w:t xml:space="preserve">of T2DM </w:t>
      </w:r>
      <w:r w:rsidR="00F73A2C">
        <w:rPr>
          <w:spacing w:val="-8"/>
        </w:rPr>
        <w:t>in</w:t>
      </w:r>
      <w:r w:rsidRPr="00B979A6">
        <w:rPr>
          <w:spacing w:val="-8"/>
        </w:rPr>
        <w:t xml:space="preserve"> </w:t>
      </w:r>
      <w:r w:rsidR="00806485">
        <w:rPr>
          <w:spacing w:val="-8"/>
        </w:rPr>
        <w:t>the second cohort of the SAHS</w:t>
      </w:r>
      <w:r w:rsidRPr="00B979A6">
        <w:rPr>
          <w:spacing w:val="-8"/>
        </w:rPr>
        <w:t xml:space="preserve"> population was 1</w:t>
      </w:r>
      <w:r w:rsidR="004171D2">
        <w:rPr>
          <w:spacing w:val="-8"/>
        </w:rPr>
        <w:t>0</w:t>
      </w:r>
      <w:r w:rsidRPr="00B979A6">
        <w:rPr>
          <w:spacing w:val="-8"/>
        </w:rPr>
        <w:t>.</w:t>
      </w:r>
      <w:r w:rsidR="004171D2">
        <w:rPr>
          <w:spacing w:val="-8"/>
        </w:rPr>
        <w:t xml:space="preserve">79 </w:t>
      </w:r>
      <w:r w:rsidRPr="00B979A6">
        <w:rPr>
          <w:spacing w:val="-8"/>
        </w:rPr>
        <w:t>%.</w:t>
      </w:r>
      <w:r w:rsidR="004171D2">
        <w:rPr>
          <w:spacing w:val="-8"/>
        </w:rPr>
        <w:t xml:space="preserve"> Table 1 shows the population distribution in terms of the four classes. The distribution in terms of the ethnicity shows that the prevalence of T2DM among the MA individuals more than double than the NHW population.</w:t>
      </w:r>
    </w:p>
    <w:p w14:paraId="50E796F9" w14:textId="1B1823E1" w:rsidR="006F3883" w:rsidRDefault="006F3883" w:rsidP="003968EB">
      <w:pPr>
        <w:pStyle w:val="BodyText"/>
        <w:kinsoku w:val="0"/>
        <w:overflowPunct w:val="0"/>
        <w:spacing w:line="362" w:lineRule="auto"/>
        <w:ind w:left="1771" w:right="907"/>
      </w:pPr>
      <w:r>
        <w:rPr>
          <w:spacing w:val="-4"/>
        </w:rPr>
        <w:t xml:space="preserve">Table </w:t>
      </w:r>
      <w:r>
        <w:t xml:space="preserve">1: The classification of the </w:t>
      </w:r>
      <w:r>
        <w:rPr>
          <w:spacing w:val="-3"/>
        </w:rPr>
        <w:t>1</w:t>
      </w:r>
      <w:r>
        <w:rPr>
          <w:rFonts w:ascii="Franklin Gothic Book" w:hAnsi="Franklin Gothic Book" w:cs="Franklin Gothic Book"/>
          <w:spacing w:val="-3"/>
        </w:rPr>
        <w:t>,</w:t>
      </w:r>
      <w:r>
        <w:rPr>
          <w:spacing w:val="-3"/>
        </w:rPr>
        <w:t>49</w:t>
      </w:r>
      <w:r w:rsidR="003968EB">
        <w:rPr>
          <w:spacing w:val="-3"/>
        </w:rPr>
        <w:t>2</w:t>
      </w:r>
      <w:r>
        <w:rPr>
          <w:spacing w:val="-3"/>
        </w:rPr>
        <w:t xml:space="preserve"> </w:t>
      </w:r>
      <w:r>
        <w:t>subjects used in this</w:t>
      </w:r>
      <w:r>
        <w:rPr>
          <w:spacing w:val="-4"/>
        </w:rPr>
        <w:t xml:space="preserve"> </w:t>
      </w:r>
      <w:r>
        <w:t>study</w:t>
      </w:r>
    </w:p>
    <w:tbl>
      <w:tblPr>
        <w:tblW w:w="0" w:type="auto"/>
        <w:tblInd w:w="2498" w:type="dxa"/>
        <w:tblCellMar>
          <w:left w:w="0" w:type="dxa"/>
          <w:right w:w="0" w:type="dxa"/>
        </w:tblCellMar>
        <w:tblLook w:val="0000" w:firstRow="0" w:lastRow="0" w:firstColumn="0" w:lastColumn="0" w:noHBand="0" w:noVBand="0"/>
      </w:tblPr>
      <w:tblGrid>
        <w:gridCol w:w="557"/>
        <w:gridCol w:w="704"/>
        <w:gridCol w:w="742"/>
        <w:gridCol w:w="567"/>
        <w:gridCol w:w="1091"/>
      </w:tblGrid>
      <w:tr w:rsidR="00F73A2C" w:rsidRPr="00251344" w14:paraId="45C3BA6A" w14:textId="77777777" w:rsidTr="00F33302">
        <w:trPr>
          <w:trHeight w:val="398"/>
        </w:trPr>
        <w:tc>
          <w:tcPr>
            <w:tcW w:w="0" w:type="auto"/>
            <w:tcBorders>
              <w:top w:val="single" w:sz="6" w:space="0" w:color="000000"/>
              <w:left w:val="nil"/>
              <w:bottom w:val="single" w:sz="24" w:space="0" w:color="000000"/>
              <w:right w:val="nil"/>
            </w:tcBorders>
            <w:vAlign w:val="center"/>
          </w:tcPr>
          <w:p w14:paraId="78D5DF76" w14:textId="291B7D59" w:rsidR="00F73A2C" w:rsidRPr="00F33302" w:rsidRDefault="00F73A2C" w:rsidP="003968EB">
            <w:pPr>
              <w:pStyle w:val="TableParagraph"/>
              <w:kinsoku w:val="0"/>
              <w:overflowPunct w:val="0"/>
              <w:spacing w:before="86" w:line="362" w:lineRule="auto"/>
              <w:ind w:left="134"/>
              <w:jc w:val="center"/>
              <w:rPr>
                <w:sz w:val="18"/>
                <w:szCs w:val="18"/>
              </w:rPr>
            </w:pPr>
          </w:p>
        </w:tc>
        <w:tc>
          <w:tcPr>
            <w:tcW w:w="0" w:type="auto"/>
            <w:tcBorders>
              <w:top w:val="single" w:sz="6" w:space="0" w:color="000000"/>
              <w:left w:val="nil"/>
              <w:bottom w:val="single" w:sz="24" w:space="0" w:color="000000"/>
              <w:right w:val="nil"/>
            </w:tcBorders>
            <w:vAlign w:val="center"/>
          </w:tcPr>
          <w:p w14:paraId="5F97A632" w14:textId="1B3C715E" w:rsidR="00F73A2C" w:rsidRPr="00F33302" w:rsidRDefault="00F73A2C" w:rsidP="003968EB">
            <w:pPr>
              <w:pStyle w:val="TableParagraph"/>
              <w:kinsoku w:val="0"/>
              <w:overflowPunct w:val="0"/>
              <w:spacing w:before="86" w:line="362" w:lineRule="auto"/>
              <w:ind w:left="134"/>
              <w:jc w:val="center"/>
              <w:rPr>
                <w:sz w:val="18"/>
                <w:szCs w:val="18"/>
              </w:rPr>
            </w:pPr>
            <w:r w:rsidRPr="00F33302">
              <w:rPr>
                <w:sz w:val="18"/>
                <w:szCs w:val="18"/>
              </w:rPr>
              <w:t>Healthy</w:t>
            </w:r>
          </w:p>
        </w:tc>
        <w:tc>
          <w:tcPr>
            <w:tcW w:w="0" w:type="auto"/>
            <w:tcBorders>
              <w:top w:val="single" w:sz="6" w:space="0" w:color="000000"/>
              <w:left w:val="nil"/>
              <w:bottom w:val="single" w:sz="24" w:space="0" w:color="000000"/>
              <w:right w:val="nil"/>
            </w:tcBorders>
            <w:vAlign w:val="center"/>
          </w:tcPr>
          <w:p w14:paraId="57CFC0E7" w14:textId="08C2996A" w:rsidR="00F73A2C" w:rsidRPr="00F33302" w:rsidRDefault="004171D2" w:rsidP="003968EB">
            <w:pPr>
              <w:pStyle w:val="TableParagraph"/>
              <w:kinsoku w:val="0"/>
              <w:overflowPunct w:val="0"/>
              <w:spacing w:before="86" w:line="362" w:lineRule="auto"/>
              <w:ind w:left="252"/>
              <w:jc w:val="center"/>
              <w:rPr>
                <w:sz w:val="18"/>
                <w:szCs w:val="18"/>
              </w:rPr>
            </w:pPr>
            <w:r w:rsidRPr="00F33302">
              <w:rPr>
                <w:sz w:val="18"/>
                <w:szCs w:val="18"/>
              </w:rPr>
              <w:t>T2DM</w:t>
            </w:r>
          </w:p>
        </w:tc>
        <w:tc>
          <w:tcPr>
            <w:tcW w:w="0" w:type="auto"/>
            <w:tcBorders>
              <w:top w:val="single" w:sz="6" w:space="0" w:color="000000"/>
              <w:left w:val="nil"/>
              <w:bottom w:val="single" w:sz="24" w:space="0" w:color="000000"/>
              <w:right w:val="nil"/>
            </w:tcBorders>
            <w:vAlign w:val="center"/>
          </w:tcPr>
          <w:p w14:paraId="5828379B" w14:textId="77777777" w:rsidR="00F73A2C" w:rsidRPr="00F33302" w:rsidRDefault="00F73A2C" w:rsidP="003968EB">
            <w:pPr>
              <w:pStyle w:val="TableParagraph"/>
              <w:kinsoku w:val="0"/>
              <w:overflowPunct w:val="0"/>
              <w:spacing w:before="86" w:line="362" w:lineRule="auto"/>
              <w:ind w:left="186"/>
              <w:jc w:val="center"/>
              <w:rPr>
                <w:sz w:val="18"/>
                <w:szCs w:val="18"/>
              </w:rPr>
            </w:pPr>
            <w:r w:rsidRPr="00F33302">
              <w:rPr>
                <w:sz w:val="18"/>
                <w:szCs w:val="18"/>
              </w:rPr>
              <w:t>CVD</w:t>
            </w:r>
          </w:p>
        </w:tc>
        <w:tc>
          <w:tcPr>
            <w:tcW w:w="0" w:type="auto"/>
            <w:tcBorders>
              <w:top w:val="single" w:sz="6" w:space="0" w:color="000000"/>
              <w:left w:val="nil"/>
              <w:bottom w:val="single" w:sz="24" w:space="0" w:color="000000"/>
              <w:right w:val="nil"/>
            </w:tcBorders>
            <w:vAlign w:val="center"/>
          </w:tcPr>
          <w:p w14:paraId="19EA1F69" w14:textId="76FA627E" w:rsidR="00F73A2C" w:rsidRPr="00F33302" w:rsidRDefault="004171D2" w:rsidP="003968EB">
            <w:pPr>
              <w:pStyle w:val="TableParagraph"/>
              <w:kinsoku w:val="0"/>
              <w:overflowPunct w:val="0"/>
              <w:spacing w:before="86" w:line="362" w:lineRule="auto"/>
              <w:ind w:left="119"/>
              <w:jc w:val="center"/>
              <w:rPr>
                <w:sz w:val="18"/>
                <w:szCs w:val="18"/>
              </w:rPr>
            </w:pPr>
            <w:r w:rsidRPr="00F33302">
              <w:rPr>
                <w:sz w:val="18"/>
                <w:szCs w:val="18"/>
              </w:rPr>
              <w:t>T2DM</w:t>
            </w:r>
            <w:r w:rsidR="00F73A2C" w:rsidRPr="00F33302">
              <w:rPr>
                <w:sz w:val="18"/>
                <w:szCs w:val="18"/>
              </w:rPr>
              <w:t>+CV</w:t>
            </w:r>
            <w:r w:rsidRPr="00F33302">
              <w:rPr>
                <w:sz w:val="18"/>
                <w:szCs w:val="18"/>
              </w:rPr>
              <w:t>D</w:t>
            </w:r>
          </w:p>
        </w:tc>
      </w:tr>
      <w:tr w:rsidR="00F73A2C" w:rsidRPr="00251344" w14:paraId="5D0A10AF" w14:textId="77777777" w:rsidTr="00F33302">
        <w:trPr>
          <w:trHeight w:val="288"/>
        </w:trPr>
        <w:tc>
          <w:tcPr>
            <w:tcW w:w="0" w:type="auto"/>
            <w:tcBorders>
              <w:top w:val="single" w:sz="24" w:space="0" w:color="000000"/>
              <w:left w:val="nil"/>
              <w:right w:val="nil"/>
            </w:tcBorders>
            <w:vAlign w:val="center"/>
          </w:tcPr>
          <w:p w14:paraId="2B02FF99" w14:textId="08DEDF65" w:rsidR="00F73A2C" w:rsidRPr="00F33302" w:rsidRDefault="003968EB" w:rsidP="003968EB">
            <w:pPr>
              <w:pStyle w:val="TableParagraph"/>
              <w:kinsoku w:val="0"/>
              <w:overflowPunct w:val="0"/>
              <w:spacing w:before="86" w:line="362" w:lineRule="auto"/>
              <w:ind w:left="219"/>
              <w:jc w:val="center"/>
              <w:rPr>
                <w:sz w:val="16"/>
                <w:szCs w:val="18"/>
              </w:rPr>
            </w:pPr>
            <w:r w:rsidRPr="00F33302">
              <w:rPr>
                <w:sz w:val="16"/>
                <w:szCs w:val="18"/>
              </w:rPr>
              <w:t>Total</w:t>
            </w:r>
          </w:p>
        </w:tc>
        <w:tc>
          <w:tcPr>
            <w:tcW w:w="0" w:type="auto"/>
            <w:tcBorders>
              <w:top w:val="single" w:sz="24" w:space="0" w:color="000000"/>
              <w:left w:val="nil"/>
              <w:right w:val="nil"/>
            </w:tcBorders>
            <w:vAlign w:val="center"/>
          </w:tcPr>
          <w:p w14:paraId="00D341FD" w14:textId="02E6879C" w:rsidR="00F73A2C" w:rsidRPr="00F33302" w:rsidRDefault="00F73A2C" w:rsidP="003968EB">
            <w:pPr>
              <w:pStyle w:val="TableParagraph"/>
              <w:kinsoku w:val="0"/>
              <w:overflowPunct w:val="0"/>
              <w:spacing w:before="86" w:line="362" w:lineRule="auto"/>
              <w:ind w:left="219"/>
              <w:jc w:val="center"/>
              <w:rPr>
                <w:sz w:val="16"/>
                <w:szCs w:val="18"/>
              </w:rPr>
            </w:pPr>
            <w:r w:rsidRPr="00F33302">
              <w:rPr>
                <w:sz w:val="16"/>
                <w:szCs w:val="18"/>
              </w:rPr>
              <w:t>1</w:t>
            </w:r>
            <w:r w:rsidR="003968EB" w:rsidRPr="00F33302">
              <w:rPr>
                <w:rFonts w:ascii="Franklin Gothic Book" w:hAnsi="Franklin Gothic Book" w:cs="Franklin Gothic Book"/>
                <w:sz w:val="16"/>
                <w:szCs w:val="18"/>
              </w:rPr>
              <w:t>,</w:t>
            </w:r>
            <w:r w:rsidRPr="00F33302">
              <w:rPr>
                <w:sz w:val="16"/>
                <w:szCs w:val="18"/>
              </w:rPr>
              <w:t>2</w:t>
            </w:r>
            <w:r w:rsidR="003968EB" w:rsidRPr="00F33302">
              <w:rPr>
                <w:sz w:val="16"/>
                <w:szCs w:val="18"/>
              </w:rPr>
              <w:t>77</w:t>
            </w:r>
          </w:p>
        </w:tc>
        <w:tc>
          <w:tcPr>
            <w:tcW w:w="0" w:type="auto"/>
            <w:tcBorders>
              <w:top w:val="single" w:sz="24" w:space="0" w:color="000000"/>
              <w:left w:val="nil"/>
              <w:right w:val="nil"/>
            </w:tcBorders>
            <w:vAlign w:val="center"/>
          </w:tcPr>
          <w:p w14:paraId="43973358" w14:textId="77777777" w:rsidR="00F73A2C" w:rsidRPr="00F33302" w:rsidRDefault="00F73A2C" w:rsidP="003968EB">
            <w:pPr>
              <w:pStyle w:val="TableParagraph"/>
              <w:kinsoku w:val="0"/>
              <w:overflowPunct w:val="0"/>
              <w:spacing w:before="86" w:line="362" w:lineRule="auto"/>
              <w:ind w:left="297"/>
              <w:jc w:val="center"/>
              <w:rPr>
                <w:sz w:val="16"/>
                <w:szCs w:val="18"/>
              </w:rPr>
            </w:pPr>
            <w:r w:rsidRPr="00F33302">
              <w:rPr>
                <w:sz w:val="16"/>
                <w:szCs w:val="18"/>
              </w:rPr>
              <w:t>161</w:t>
            </w:r>
          </w:p>
        </w:tc>
        <w:tc>
          <w:tcPr>
            <w:tcW w:w="0" w:type="auto"/>
            <w:tcBorders>
              <w:top w:val="single" w:sz="24" w:space="0" w:color="000000"/>
              <w:left w:val="nil"/>
              <w:right w:val="nil"/>
            </w:tcBorders>
            <w:vAlign w:val="center"/>
          </w:tcPr>
          <w:p w14:paraId="1A9985CC"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44</w:t>
            </w:r>
          </w:p>
        </w:tc>
        <w:tc>
          <w:tcPr>
            <w:tcW w:w="0" w:type="auto"/>
            <w:tcBorders>
              <w:top w:val="single" w:sz="24" w:space="0" w:color="000000"/>
              <w:left w:val="nil"/>
              <w:right w:val="nil"/>
            </w:tcBorders>
            <w:vAlign w:val="center"/>
          </w:tcPr>
          <w:p w14:paraId="0EAEA559"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10</w:t>
            </w:r>
          </w:p>
        </w:tc>
      </w:tr>
      <w:tr w:rsidR="00F73A2C" w:rsidRPr="00251344" w14:paraId="701F7B52" w14:textId="77777777" w:rsidTr="00F33302">
        <w:trPr>
          <w:trHeight w:val="288"/>
        </w:trPr>
        <w:tc>
          <w:tcPr>
            <w:tcW w:w="0" w:type="auto"/>
            <w:tcBorders>
              <w:top w:val="nil"/>
              <w:left w:val="nil"/>
              <w:bottom w:val="single" w:sz="4" w:space="0" w:color="auto"/>
              <w:right w:val="nil"/>
            </w:tcBorders>
            <w:vAlign w:val="center"/>
          </w:tcPr>
          <w:p w14:paraId="02662CDE" w14:textId="77777777" w:rsidR="00F73A2C" w:rsidRPr="00F33302" w:rsidRDefault="00F73A2C" w:rsidP="003968EB">
            <w:pPr>
              <w:pStyle w:val="TableParagraph"/>
              <w:kinsoku w:val="0"/>
              <w:overflowPunct w:val="0"/>
              <w:spacing w:before="25" w:line="362" w:lineRule="auto"/>
              <w:ind w:left="119"/>
              <w:jc w:val="center"/>
              <w:rPr>
                <w:sz w:val="16"/>
                <w:szCs w:val="18"/>
              </w:rPr>
            </w:pPr>
          </w:p>
        </w:tc>
        <w:tc>
          <w:tcPr>
            <w:tcW w:w="0" w:type="auto"/>
            <w:tcBorders>
              <w:top w:val="nil"/>
              <w:left w:val="nil"/>
              <w:bottom w:val="single" w:sz="4" w:space="0" w:color="auto"/>
              <w:right w:val="nil"/>
            </w:tcBorders>
            <w:vAlign w:val="center"/>
          </w:tcPr>
          <w:p w14:paraId="662F031B" w14:textId="3F012442"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85</w:t>
            </w:r>
            <w:r w:rsidRPr="00F33302">
              <w:rPr>
                <w:rFonts w:ascii="Franklin Gothic Book" w:hAnsi="Franklin Gothic Book" w:cs="Franklin Gothic Book"/>
                <w:sz w:val="16"/>
                <w:szCs w:val="18"/>
              </w:rPr>
              <w:t>.</w:t>
            </w:r>
            <w:r w:rsidR="004171D2" w:rsidRPr="00F33302">
              <w:rPr>
                <w:sz w:val="16"/>
                <w:szCs w:val="18"/>
              </w:rPr>
              <w:t>56</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3497147A" w14:textId="03B1E95B"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10</w:t>
            </w:r>
            <w:r w:rsidRPr="00F33302">
              <w:rPr>
                <w:rFonts w:ascii="Franklin Gothic Book" w:hAnsi="Franklin Gothic Book" w:cs="Franklin Gothic Book"/>
                <w:sz w:val="16"/>
                <w:szCs w:val="18"/>
              </w:rPr>
              <w:t>.</w:t>
            </w:r>
            <w:r w:rsidRPr="00F33302">
              <w:rPr>
                <w:sz w:val="16"/>
                <w:szCs w:val="18"/>
              </w:rPr>
              <w:t>7</w:t>
            </w:r>
            <w:r w:rsidR="004171D2" w:rsidRPr="00F33302">
              <w:rPr>
                <w:sz w:val="16"/>
                <w:szCs w:val="18"/>
              </w:rPr>
              <w:t>9</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22F954DA" w14:textId="768C4311"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Pr="00F33302">
              <w:rPr>
                <w:sz w:val="16"/>
                <w:szCs w:val="18"/>
              </w:rPr>
              <w:t>9</w:t>
            </w:r>
            <w:r w:rsidR="004171D2" w:rsidRPr="00F33302">
              <w:rPr>
                <w:sz w:val="16"/>
                <w:szCs w:val="18"/>
              </w:rPr>
              <w:t>5</w:t>
            </w:r>
            <w:r w:rsidRPr="00F33302">
              <w:rPr>
                <w:spacing w:val="-13"/>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52390271" w14:textId="77777777" w:rsidR="00F73A2C" w:rsidRPr="00F33302" w:rsidRDefault="00F73A2C" w:rsidP="003968EB">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Pr="00F33302">
              <w:rPr>
                <w:sz w:val="16"/>
                <w:szCs w:val="18"/>
              </w:rPr>
              <w:t>67</w:t>
            </w:r>
            <w:r w:rsidRPr="00F33302">
              <w:rPr>
                <w:spacing w:val="-13"/>
                <w:sz w:val="16"/>
                <w:szCs w:val="18"/>
              </w:rPr>
              <w:t xml:space="preserve"> </w:t>
            </w:r>
            <w:r w:rsidRPr="00F33302">
              <w:rPr>
                <w:sz w:val="16"/>
                <w:szCs w:val="18"/>
              </w:rPr>
              <w:t>%</w:t>
            </w:r>
          </w:p>
        </w:tc>
      </w:tr>
      <w:tr w:rsidR="003968EB" w:rsidRPr="00251344" w14:paraId="5FAAAC10" w14:textId="77777777" w:rsidTr="00F33302">
        <w:trPr>
          <w:trHeight w:val="288"/>
        </w:trPr>
        <w:tc>
          <w:tcPr>
            <w:tcW w:w="0" w:type="auto"/>
            <w:tcBorders>
              <w:top w:val="single" w:sz="4" w:space="0" w:color="auto"/>
              <w:left w:val="nil"/>
              <w:right w:val="nil"/>
            </w:tcBorders>
            <w:vAlign w:val="center"/>
          </w:tcPr>
          <w:p w14:paraId="2C0F34D1" w14:textId="06491DB9"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MA</w:t>
            </w:r>
          </w:p>
        </w:tc>
        <w:tc>
          <w:tcPr>
            <w:tcW w:w="0" w:type="auto"/>
            <w:tcBorders>
              <w:top w:val="single" w:sz="4" w:space="0" w:color="auto"/>
              <w:left w:val="nil"/>
              <w:right w:val="nil"/>
            </w:tcBorders>
            <w:vAlign w:val="center"/>
          </w:tcPr>
          <w:p w14:paraId="5E6A0ABE" w14:textId="348103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836</w:t>
            </w:r>
          </w:p>
        </w:tc>
        <w:tc>
          <w:tcPr>
            <w:tcW w:w="0" w:type="auto"/>
            <w:tcBorders>
              <w:top w:val="single" w:sz="4" w:space="0" w:color="auto"/>
              <w:left w:val="nil"/>
              <w:right w:val="nil"/>
            </w:tcBorders>
            <w:vAlign w:val="center"/>
          </w:tcPr>
          <w:p w14:paraId="252B0C8B" w14:textId="0238A8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131</w:t>
            </w:r>
          </w:p>
        </w:tc>
        <w:tc>
          <w:tcPr>
            <w:tcW w:w="0" w:type="auto"/>
            <w:tcBorders>
              <w:top w:val="single" w:sz="4" w:space="0" w:color="auto"/>
              <w:left w:val="nil"/>
              <w:right w:val="nil"/>
            </w:tcBorders>
            <w:vAlign w:val="center"/>
          </w:tcPr>
          <w:p w14:paraId="7F8CEB16" w14:textId="1DFEEA98"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24</w:t>
            </w:r>
          </w:p>
        </w:tc>
        <w:tc>
          <w:tcPr>
            <w:tcW w:w="0" w:type="auto"/>
            <w:tcBorders>
              <w:top w:val="single" w:sz="4" w:space="0" w:color="auto"/>
              <w:left w:val="nil"/>
              <w:right w:val="nil"/>
            </w:tcBorders>
            <w:vAlign w:val="center"/>
          </w:tcPr>
          <w:p w14:paraId="5C23ACD7" w14:textId="53BECF19"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7</w:t>
            </w:r>
          </w:p>
        </w:tc>
      </w:tr>
      <w:tr w:rsidR="003968EB" w:rsidRPr="00251344" w14:paraId="2493C1EF" w14:textId="77777777" w:rsidTr="00F33302">
        <w:trPr>
          <w:trHeight w:val="288"/>
        </w:trPr>
        <w:tc>
          <w:tcPr>
            <w:tcW w:w="0" w:type="auto"/>
            <w:tcBorders>
              <w:left w:val="nil"/>
              <w:bottom w:val="single" w:sz="4" w:space="0" w:color="auto"/>
              <w:right w:val="nil"/>
            </w:tcBorders>
            <w:vAlign w:val="center"/>
          </w:tcPr>
          <w:p w14:paraId="21FEA6F1"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4" w:space="0" w:color="auto"/>
              <w:right w:val="nil"/>
            </w:tcBorders>
            <w:vAlign w:val="center"/>
          </w:tcPr>
          <w:p w14:paraId="41572505" w14:textId="49A674A3"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83.77</w:t>
            </w:r>
            <w:r w:rsidR="003968EB" w:rsidRPr="00F33302">
              <w:rPr>
                <w:spacing w:val="-14"/>
                <w:sz w:val="16"/>
                <w:szCs w:val="18"/>
              </w:rPr>
              <w:t xml:space="preserve"> </w:t>
            </w:r>
            <w:r w:rsidR="003968EB" w:rsidRPr="00F33302">
              <w:rPr>
                <w:sz w:val="16"/>
                <w:szCs w:val="18"/>
              </w:rPr>
              <w:t>%</w:t>
            </w:r>
          </w:p>
        </w:tc>
        <w:tc>
          <w:tcPr>
            <w:tcW w:w="0" w:type="auto"/>
            <w:tcBorders>
              <w:left w:val="nil"/>
              <w:bottom w:val="single" w:sz="4" w:space="0" w:color="auto"/>
              <w:right w:val="nil"/>
            </w:tcBorders>
            <w:vAlign w:val="center"/>
          </w:tcPr>
          <w:p w14:paraId="473416DE" w14:textId="5CEB9B5E"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1</w:t>
            </w:r>
            <w:r w:rsidR="004171D2" w:rsidRPr="00F33302">
              <w:rPr>
                <w:sz w:val="16"/>
                <w:szCs w:val="18"/>
              </w:rPr>
              <w:t>3</w:t>
            </w:r>
            <w:r w:rsidRPr="00F33302">
              <w:rPr>
                <w:rFonts w:ascii="Franklin Gothic Book" w:hAnsi="Franklin Gothic Book" w:cs="Franklin Gothic Book"/>
                <w:sz w:val="16"/>
                <w:szCs w:val="18"/>
              </w:rPr>
              <w:t>.</w:t>
            </w:r>
            <w:r w:rsidR="004171D2" w:rsidRPr="00F33302">
              <w:rPr>
                <w:sz w:val="16"/>
                <w:szCs w:val="18"/>
              </w:rPr>
              <w:t>13</w:t>
            </w:r>
            <w:r w:rsidRPr="00F33302">
              <w:rPr>
                <w:spacing w:val="-14"/>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345E2BA0" w14:textId="431F6B94"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004171D2" w:rsidRPr="00F33302">
              <w:rPr>
                <w:sz w:val="16"/>
                <w:szCs w:val="18"/>
              </w:rPr>
              <w:t>40</w:t>
            </w:r>
            <w:r w:rsidRPr="00F33302">
              <w:rPr>
                <w:spacing w:val="-13"/>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1BBC5EF6" w14:textId="7A74EA65" w:rsidR="003968EB" w:rsidRPr="00F33302" w:rsidRDefault="003968EB" w:rsidP="004171D2">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004171D2" w:rsidRPr="00F33302">
              <w:rPr>
                <w:sz w:val="16"/>
                <w:szCs w:val="18"/>
              </w:rPr>
              <w:t>70</w:t>
            </w:r>
            <w:r w:rsidRPr="00F33302">
              <w:rPr>
                <w:spacing w:val="-13"/>
                <w:sz w:val="16"/>
                <w:szCs w:val="18"/>
              </w:rPr>
              <w:t xml:space="preserve"> </w:t>
            </w:r>
            <w:r w:rsidRPr="00F33302">
              <w:rPr>
                <w:sz w:val="16"/>
                <w:szCs w:val="18"/>
              </w:rPr>
              <w:t>%</w:t>
            </w:r>
          </w:p>
        </w:tc>
      </w:tr>
      <w:tr w:rsidR="003968EB" w:rsidRPr="00251344" w14:paraId="54ED3335" w14:textId="77777777" w:rsidTr="00F33302">
        <w:trPr>
          <w:trHeight w:val="288"/>
        </w:trPr>
        <w:tc>
          <w:tcPr>
            <w:tcW w:w="0" w:type="auto"/>
            <w:tcBorders>
              <w:top w:val="single" w:sz="4" w:space="0" w:color="auto"/>
              <w:left w:val="nil"/>
              <w:right w:val="nil"/>
            </w:tcBorders>
            <w:vAlign w:val="center"/>
          </w:tcPr>
          <w:p w14:paraId="5408701E" w14:textId="06DB99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NHW</w:t>
            </w:r>
          </w:p>
        </w:tc>
        <w:tc>
          <w:tcPr>
            <w:tcW w:w="0" w:type="auto"/>
            <w:tcBorders>
              <w:top w:val="single" w:sz="4" w:space="0" w:color="auto"/>
              <w:left w:val="nil"/>
              <w:right w:val="nil"/>
            </w:tcBorders>
            <w:vAlign w:val="center"/>
          </w:tcPr>
          <w:p w14:paraId="62C20F7B" w14:textId="56DA86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441</w:t>
            </w:r>
          </w:p>
        </w:tc>
        <w:tc>
          <w:tcPr>
            <w:tcW w:w="0" w:type="auto"/>
            <w:tcBorders>
              <w:top w:val="single" w:sz="4" w:space="0" w:color="auto"/>
              <w:left w:val="nil"/>
              <w:right w:val="nil"/>
            </w:tcBorders>
            <w:vAlign w:val="center"/>
          </w:tcPr>
          <w:p w14:paraId="49D8C0B1" w14:textId="7CA736A7"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30</w:t>
            </w:r>
          </w:p>
        </w:tc>
        <w:tc>
          <w:tcPr>
            <w:tcW w:w="0" w:type="auto"/>
            <w:tcBorders>
              <w:top w:val="single" w:sz="4" w:space="0" w:color="auto"/>
              <w:left w:val="nil"/>
              <w:right w:val="nil"/>
            </w:tcBorders>
            <w:vAlign w:val="center"/>
          </w:tcPr>
          <w:p w14:paraId="1B652C6E" w14:textId="16B2A58F"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20</w:t>
            </w:r>
          </w:p>
        </w:tc>
        <w:tc>
          <w:tcPr>
            <w:tcW w:w="0" w:type="auto"/>
            <w:tcBorders>
              <w:top w:val="single" w:sz="4" w:space="0" w:color="auto"/>
              <w:left w:val="nil"/>
              <w:right w:val="nil"/>
            </w:tcBorders>
            <w:vAlign w:val="center"/>
          </w:tcPr>
          <w:p w14:paraId="1366418B" w14:textId="75245107"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3</w:t>
            </w:r>
          </w:p>
        </w:tc>
      </w:tr>
      <w:tr w:rsidR="003968EB" w:rsidRPr="00251344" w14:paraId="197FA05A" w14:textId="77777777" w:rsidTr="00F33302">
        <w:trPr>
          <w:trHeight w:val="288"/>
        </w:trPr>
        <w:tc>
          <w:tcPr>
            <w:tcW w:w="0" w:type="auto"/>
            <w:tcBorders>
              <w:left w:val="nil"/>
              <w:bottom w:val="single" w:sz="6" w:space="0" w:color="000000"/>
              <w:right w:val="nil"/>
            </w:tcBorders>
            <w:vAlign w:val="center"/>
          </w:tcPr>
          <w:p w14:paraId="12DBE0E3"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6" w:space="0" w:color="000000"/>
              <w:right w:val="nil"/>
            </w:tcBorders>
            <w:vAlign w:val="center"/>
          </w:tcPr>
          <w:p w14:paraId="184F116D" w14:textId="78184667" w:rsidR="003968EB" w:rsidRPr="00F33302" w:rsidRDefault="004171D2" w:rsidP="00F33302">
            <w:pPr>
              <w:pStyle w:val="TableParagraph"/>
              <w:kinsoku w:val="0"/>
              <w:overflowPunct w:val="0"/>
              <w:spacing w:before="25" w:line="362" w:lineRule="auto"/>
              <w:ind w:left="119"/>
              <w:jc w:val="center"/>
              <w:rPr>
                <w:sz w:val="16"/>
                <w:szCs w:val="18"/>
              </w:rPr>
            </w:pPr>
            <w:r w:rsidRPr="00F33302">
              <w:rPr>
                <w:sz w:val="16"/>
                <w:szCs w:val="18"/>
              </w:rPr>
              <w:t xml:space="preserve">89.27%      </w:t>
            </w:r>
          </w:p>
        </w:tc>
        <w:tc>
          <w:tcPr>
            <w:tcW w:w="0" w:type="auto"/>
            <w:tcBorders>
              <w:left w:val="nil"/>
              <w:bottom w:val="single" w:sz="6" w:space="0" w:color="000000"/>
              <w:right w:val="nil"/>
            </w:tcBorders>
            <w:vAlign w:val="center"/>
          </w:tcPr>
          <w:p w14:paraId="2C5C357A" w14:textId="3FFF37AF"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6.07</w:t>
            </w:r>
            <w:r w:rsidR="003968EB" w:rsidRPr="00F33302">
              <w:rPr>
                <w:spacing w:val="-14"/>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687C499B" w14:textId="3750A021"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4.05</w:t>
            </w:r>
            <w:r w:rsidR="003968EB" w:rsidRPr="00F33302">
              <w:rPr>
                <w:spacing w:val="-13"/>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0320B9AC" w14:textId="36430A58" w:rsidR="003968EB" w:rsidRPr="00F33302" w:rsidRDefault="003968EB" w:rsidP="00E241DE">
            <w:pPr>
              <w:pStyle w:val="TableParagraph"/>
              <w:numPr>
                <w:ilvl w:val="1"/>
                <w:numId w:val="6"/>
              </w:numPr>
              <w:kinsoku w:val="0"/>
              <w:overflowPunct w:val="0"/>
              <w:spacing w:before="25" w:line="362" w:lineRule="auto"/>
              <w:jc w:val="center"/>
              <w:rPr>
                <w:sz w:val="16"/>
                <w:szCs w:val="18"/>
              </w:rPr>
            </w:pPr>
            <w:r w:rsidRPr="00F33302">
              <w:rPr>
                <w:sz w:val="16"/>
                <w:szCs w:val="18"/>
              </w:rPr>
              <w:t>%</w:t>
            </w:r>
          </w:p>
        </w:tc>
      </w:tr>
    </w:tbl>
    <w:p w14:paraId="02CAE391" w14:textId="77777777" w:rsidR="006F3883" w:rsidRDefault="006F3883" w:rsidP="00B024CB">
      <w:pPr>
        <w:spacing w:line="362" w:lineRule="auto"/>
        <w:sectPr w:rsidR="006F3883">
          <w:footerReference w:type="default" r:id="rId8"/>
          <w:pgSz w:w="12240" w:h="15840"/>
          <w:pgMar w:top="1500" w:right="1720" w:bottom="1940" w:left="1720" w:header="0" w:footer="1745" w:gutter="0"/>
          <w:cols w:space="720"/>
          <w:noEndnote/>
        </w:sectPr>
      </w:pPr>
    </w:p>
    <w:p w14:paraId="0F2B8119" w14:textId="0020FF31" w:rsidR="00E241DE" w:rsidRDefault="00E241DE" w:rsidP="00F9141E">
      <w:pPr>
        <w:pStyle w:val="Heading3"/>
        <w:tabs>
          <w:tab w:val="left" w:pos="1494"/>
        </w:tabs>
        <w:kinsoku w:val="0"/>
        <w:overflowPunct w:val="0"/>
        <w:spacing w:line="362" w:lineRule="auto"/>
        <w:ind w:left="990" w:right="880" w:firstLine="270"/>
        <w:jc w:val="both"/>
        <w:rPr>
          <w:b w:val="0"/>
          <w:bCs w:val="0"/>
          <w:spacing w:val="-8"/>
          <w:sz w:val="20"/>
          <w:szCs w:val="20"/>
        </w:rPr>
      </w:pPr>
      <w:r>
        <w:rPr>
          <w:b w:val="0"/>
          <w:bCs w:val="0"/>
          <w:spacing w:val="-8"/>
          <w:sz w:val="20"/>
          <w:szCs w:val="20"/>
        </w:rPr>
        <w:lastRenderedPageBreak/>
        <w:t xml:space="preserve">The SAHS dataset consisted of the blood glucose and insulin values recorded at baseline, 30, 60 and 120 minute intervals. According to the </w:t>
      </w:r>
      <w:r w:rsidR="00F9141E">
        <w:rPr>
          <w:b w:val="0"/>
          <w:bCs w:val="0"/>
          <w:spacing w:val="-8"/>
          <w:sz w:val="20"/>
          <w:szCs w:val="20"/>
        </w:rPr>
        <w:t xml:space="preserve">follow-up classification made </w:t>
      </w:r>
      <w:r w:rsidR="00071122" w:rsidRPr="00F9141E">
        <w:rPr>
          <w:b w:val="0"/>
          <w:bCs w:val="0"/>
          <w:spacing w:val="-8"/>
          <w:sz w:val="20"/>
          <w:szCs w:val="20"/>
        </w:rPr>
        <w:t xml:space="preserve">using the current standard of care </w:t>
      </w:r>
      <w:r w:rsidR="00071122" w:rsidRPr="00F9141E">
        <w:rPr>
          <w:b w:val="0"/>
          <w:bCs w:val="0"/>
          <w:spacing w:val="-8"/>
          <w:sz w:val="20"/>
          <w:szCs w:val="20"/>
          <w:highlight w:val="yellow"/>
        </w:rPr>
        <w:t>[\cite{rapid_rise_1984_stern}]</w:t>
      </w:r>
      <w:r>
        <w:rPr>
          <w:b w:val="0"/>
          <w:bCs w:val="0"/>
          <w:spacing w:val="-8"/>
          <w:sz w:val="20"/>
          <w:szCs w:val="20"/>
        </w:rPr>
        <w:t xml:space="preserve">, the distributions of these values are shown in Fig. 1. </w:t>
      </w:r>
    </w:p>
    <w:p w14:paraId="1A30BAD3" w14:textId="665E404A" w:rsidR="00667015" w:rsidRDefault="00667015" w:rsidP="00667015"/>
    <w:p w14:paraId="48D53405" w14:textId="28DB884D" w:rsidR="00667015" w:rsidRDefault="00667015" w:rsidP="00667015">
      <w:pPr>
        <w:jc w:val="center"/>
      </w:pPr>
      <w:r>
        <w:rPr>
          <w:noProof/>
        </w:rPr>
        <w:drawing>
          <wp:inline distT="0" distB="0" distL="0" distR="0" wp14:anchorId="07272848" wp14:editId="0440FBAC">
            <wp:extent cx="4229100" cy="63992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35"/>
                    <a:stretch/>
                  </pic:blipFill>
                  <pic:spPr bwMode="auto">
                    <a:xfrm>
                      <a:off x="0" y="0"/>
                      <a:ext cx="4229100" cy="6399249"/>
                    </a:xfrm>
                    <a:prstGeom prst="rect">
                      <a:avLst/>
                    </a:prstGeom>
                    <a:ln>
                      <a:noFill/>
                    </a:ln>
                    <a:extLst>
                      <a:ext uri="{53640926-AAD7-44D8-BBD7-CCE9431645EC}">
                        <a14:shadowObscured xmlns:a14="http://schemas.microsoft.com/office/drawing/2010/main"/>
                      </a:ext>
                    </a:extLst>
                  </pic:spPr>
                </pic:pic>
              </a:graphicData>
            </a:graphic>
          </wp:inline>
        </w:drawing>
      </w:r>
    </w:p>
    <w:p w14:paraId="013CE99F" w14:textId="77777777" w:rsidR="00667015" w:rsidRPr="009D17D0" w:rsidRDefault="00667015" w:rsidP="00667015">
      <w:pPr>
        <w:pStyle w:val="BodyText"/>
        <w:kinsoku w:val="0"/>
        <w:overflowPunct w:val="0"/>
        <w:spacing w:before="253" w:line="362" w:lineRule="auto"/>
        <w:ind w:right="1903"/>
        <w:rPr>
          <w:sz w:val="18"/>
          <w:szCs w:val="18"/>
        </w:rPr>
      </w:pPr>
      <w:r w:rsidRPr="009D17D0">
        <w:rPr>
          <w:sz w:val="18"/>
          <w:szCs w:val="18"/>
        </w:rPr>
        <w:t>Figure</w:t>
      </w:r>
      <w:r w:rsidRPr="009D17D0">
        <w:rPr>
          <w:spacing w:val="27"/>
          <w:sz w:val="18"/>
          <w:szCs w:val="18"/>
        </w:rPr>
        <w:t xml:space="preserve"> </w:t>
      </w:r>
      <w:r w:rsidRPr="009D17D0">
        <w:rPr>
          <w:sz w:val="18"/>
          <w:szCs w:val="18"/>
        </w:rPr>
        <w:t>1:</w:t>
      </w:r>
      <w:r w:rsidRPr="009D17D0">
        <w:rPr>
          <w:spacing w:val="29"/>
          <w:sz w:val="18"/>
          <w:szCs w:val="18"/>
        </w:rPr>
        <w:t xml:space="preserve"> </w:t>
      </w:r>
      <w:r w:rsidRPr="009D17D0">
        <w:rPr>
          <w:spacing w:val="-3"/>
          <w:sz w:val="18"/>
          <w:szCs w:val="18"/>
        </w:rPr>
        <w:t>Box</w:t>
      </w:r>
      <w:r w:rsidRPr="009D17D0">
        <w:rPr>
          <w:spacing w:val="27"/>
          <w:sz w:val="18"/>
          <w:szCs w:val="18"/>
        </w:rPr>
        <w:t xml:space="preserve"> </w:t>
      </w:r>
      <w:r w:rsidRPr="009D17D0">
        <w:rPr>
          <w:sz w:val="18"/>
          <w:szCs w:val="18"/>
        </w:rPr>
        <w:t>plots</w:t>
      </w:r>
      <w:r w:rsidRPr="009D17D0">
        <w:rPr>
          <w:spacing w:val="27"/>
          <w:sz w:val="18"/>
          <w:szCs w:val="18"/>
        </w:rPr>
        <w:t xml:space="preserve"> </w:t>
      </w:r>
      <w:r w:rsidRPr="009D17D0">
        <w:rPr>
          <w:sz w:val="18"/>
          <w:szCs w:val="18"/>
        </w:rPr>
        <w:t>of</w:t>
      </w:r>
      <w:r w:rsidRPr="009D17D0">
        <w:rPr>
          <w:spacing w:val="27"/>
          <w:sz w:val="18"/>
          <w:szCs w:val="18"/>
        </w:rPr>
        <w:t xml:space="preserve"> </w:t>
      </w:r>
      <w:r w:rsidRPr="009D17D0">
        <w:rPr>
          <w:sz w:val="18"/>
          <w:szCs w:val="18"/>
        </w:rPr>
        <w:t>glucose</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insulin</w:t>
      </w:r>
      <w:r w:rsidRPr="009D17D0">
        <w:rPr>
          <w:spacing w:val="27"/>
          <w:sz w:val="18"/>
          <w:szCs w:val="18"/>
        </w:rPr>
        <w:t xml:space="preserve"> </w:t>
      </w:r>
      <w:r w:rsidRPr="009D17D0">
        <w:rPr>
          <w:sz w:val="18"/>
          <w:szCs w:val="18"/>
        </w:rPr>
        <w:t>measurements</w:t>
      </w:r>
      <w:r w:rsidRPr="009D17D0">
        <w:rPr>
          <w:spacing w:val="27"/>
          <w:sz w:val="18"/>
          <w:szCs w:val="18"/>
        </w:rPr>
        <w:t xml:space="preserve"> </w:t>
      </w:r>
      <w:r w:rsidRPr="009D17D0">
        <w:rPr>
          <w:spacing w:val="-3"/>
          <w:sz w:val="18"/>
          <w:szCs w:val="18"/>
        </w:rPr>
        <w:t>for</w:t>
      </w:r>
      <w:r w:rsidRPr="009D17D0">
        <w:rPr>
          <w:spacing w:val="27"/>
          <w:sz w:val="18"/>
          <w:szCs w:val="18"/>
        </w:rPr>
        <w:t xml:space="preserve"> </w:t>
      </w:r>
      <w:r w:rsidRPr="009D17D0">
        <w:rPr>
          <w:sz w:val="18"/>
          <w:szCs w:val="18"/>
        </w:rPr>
        <w:t>healthy</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lastRenderedPageBreak/>
        <w:t>diabetic</w:t>
      </w:r>
      <w:r w:rsidRPr="009D17D0">
        <w:rPr>
          <w:w w:val="99"/>
          <w:sz w:val="18"/>
          <w:szCs w:val="18"/>
        </w:rPr>
        <w:t xml:space="preserve"> </w:t>
      </w:r>
      <w:r w:rsidRPr="009D17D0">
        <w:rPr>
          <w:sz w:val="18"/>
          <w:szCs w:val="18"/>
        </w:rPr>
        <w:t>subjects.</w:t>
      </w:r>
    </w:p>
    <w:p w14:paraId="76E0D2AB" w14:textId="38341243" w:rsidR="006F3883" w:rsidRPr="00667015" w:rsidRDefault="006F3883" w:rsidP="00667015">
      <w:pPr>
        <w:pStyle w:val="Heading3"/>
        <w:numPr>
          <w:ilvl w:val="1"/>
          <w:numId w:val="3"/>
        </w:numPr>
        <w:tabs>
          <w:tab w:val="left" w:pos="1494"/>
        </w:tabs>
        <w:kinsoku w:val="0"/>
        <w:overflowPunct w:val="0"/>
        <w:spacing w:before="200" w:line="362" w:lineRule="auto"/>
        <w:jc w:val="both"/>
      </w:pPr>
      <w:r>
        <w:t>Machine Learning</w:t>
      </w:r>
      <w:r w:rsidRPr="00667015">
        <w:t xml:space="preserve"> Framework</w:t>
      </w:r>
    </w:p>
    <w:p w14:paraId="10B978DE" w14:textId="7DF28EF2" w:rsidR="006F3883" w:rsidRDefault="00F33302" w:rsidP="00071122">
      <w:pPr>
        <w:pStyle w:val="BodyText"/>
        <w:kinsoku w:val="0"/>
        <w:overflowPunct w:val="0"/>
        <w:spacing w:before="135" w:line="362" w:lineRule="auto"/>
        <w:ind w:right="968"/>
        <w:jc w:val="both"/>
      </w:pPr>
      <w:r>
        <w:rPr>
          <w:spacing w:val="-8"/>
        </w:rPr>
        <w:t>In this paper, w</w:t>
      </w:r>
      <w:r w:rsidR="006F3883">
        <w:rPr>
          <w:spacing w:val="-8"/>
        </w:rPr>
        <w:t xml:space="preserve">e </w:t>
      </w:r>
      <w:r>
        <w:t>implemented</w:t>
      </w:r>
      <w:r w:rsidR="006F3883">
        <w:t xml:space="preserve"> a supervised learning scheme,</w:t>
      </w:r>
      <w:r w:rsidR="006F3883">
        <w:rPr>
          <w:spacing w:val="22"/>
        </w:rPr>
        <w:t xml:space="preserve"> </w:t>
      </w:r>
      <w:r w:rsidR="006F3883">
        <w:t>and</w:t>
      </w:r>
      <w:r w:rsidR="006F3883">
        <w:rPr>
          <w:spacing w:val="17"/>
        </w:rPr>
        <w:t xml:space="preserve"> </w:t>
      </w:r>
      <w:r>
        <w:rPr>
          <w:spacing w:val="17"/>
        </w:rPr>
        <w:t xml:space="preserve">used </w:t>
      </w:r>
      <w:r w:rsidR="006F3883">
        <w:t>the</w:t>
      </w:r>
      <w:r w:rsidR="006F3883">
        <w:rPr>
          <w:spacing w:val="17"/>
        </w:rPr>
        <w:t xml:space="preserve"> </w:t>
      </w:r>
      <w:r w:rsidR="006F3883">
        <w:t>SVM</w:t>
      </w:r>
      <w:r w:rsidR="006F3883">
        <w:rPr>
          <w:spacing w:val="17"/>
        </w:rPr>
        <w:t xml:space="preserve"> </w:t>
      </w:r>
      <w:r w:rsidR="006F3883">
        <w:t xml:space="preserve">construct the future diabetes prediction </w:t>
      </w:r>
      <w:r>
        <w:t>models.</w:t>
      </w:r>
      <w:r w:rsidR="006F3883">
        <w:t xml:space="preserve"> The SVM </w:t>
      </w:r>
      <w:r w:rsidR="002D407B">
        <w:t>develops models</w:t>
      </w:r>
      <w:r w:rsidR="006F3883">
        <w:rPr>
          <w:spacing w:val="14"/>
        </w:rPr>
        <w:t xml:space="preserve"> </w:t>
      </w:r>
      <w:r w:rsidR="006F3883">
        <w:t>from</w:t>
      </w:r>
      <w:r w:rsidR="006F3883">
        <w:rPr>
          <w:spacing w:val="14"/>
        </w:rPr>
        <w:t xml:space="preserve"> </w:t>
      </w:r>
      <w:r w:rsidR="002D407B">
        <w:t>a</w:t>
      </w:r>
      <w:r w:rsidR="002D407B">
        <w:rPr>
          <w:spacing w:val="14"/>
        </w:rPr>
        <w:t xml:space="preserve"> </w:t>
      </w:r>
      <w:r w:rsidR="006F3883">
        <w:t>given</w:t>
      </w:r>
      <w:r w:rsidR="006F3883">
        <w:rPr>
          <w:spacing w:val="14"/>
        </w:rPr>
        <w:t xml:space="preserve"> </w:t>
      </w:r>
      <w:r w:rsidR="006F3883">
        <w:t>training</w:t>
      </w:r>
      <w:r w:rsidR="006F3883">
        <w:rPr>
          <w:spacing w:val="14"/>
        </w:rPr>
        <w:t xml:space="preserve"> </w:t>
      </w:r>
      <w:r w:rsidR="006F3883">
        <w:t>data</w:t>
      </w:r>
      <w:r w:rsidR="002D407B">
        <w:t>set</w:t>
      </w:r>
      <w:r w:rsidR="006F3883">
        <w:rPr>
          <w:spacing w:val="14"/>
        </w:rPr>
        <w:t xml:space="preserve"> </w:t>
      </w:r>
      <w:r w:rsidR="006F3883">
        <w:t>such</w:t>
      </w:r>
      <w:r w:rsidR="006F3883">
        <w:rPr>
          <w:spacing w:val="14"/>
        </w:rPr>
        <w:t xml:space="preserve"> </w:t>
      </w:r>
      <w:r w:rsidR="006F3883">
        <w:t>that</w:t>
      </w:r>
      <w:r w:rsidR="006F3883">
        <w:rPr>
          <w:spacing w:val="14"/>
        </w:rPr>
        <w:t xml:space="preserve"> </w:t>
      </w:r>
      <w:r w:rsidR="006F3883">
        <w:t>it</w:t>
      </w:r>
      <w:r w:rsidR="006F3883">
        <w:rPr>
          <w:spacing w:val="14"/>
        </w:rPr>
        <w:t xml:space="preserve"> </w:t>
      </w:r>
      <w:r w:rsidR="006F3883">
        <w:t>generalizes</w:t>
      </w:r>
      <w:r w:rsidR="006F3883">
        <w:rPr>
          <w:spacing w:val="14"/>
        </w:rPr>
        <w:t xml:space="preserve"> </w:t>
      </w:r>
      <w:r w:rsidR="006F3883">
        <w:t>well</w:t>
      </w:r>
      <w:r w:rsidR="006F3883">
        <w:rPr>
          <w:spacing w:val="14"/>
        </w:rPr>
        <w:t xml:space="preserve"> </w:t>
      </w:r>
      <w:r w:rsidR="006F3883">
        <w:t>to</w:t>
      </w:r>
      <w:r w:rsidR="006F3883">
        <w:rPr>
          <w:spacing w:val="14"/>
        </w:rPr>
        <w:t xml:space="preserve"> </w:t>
      </w:r>
      <w:r w:rsidR="006F3883">
        <w:t>new</w:t>
      </w:r>
      <w:r w:rsidR="006F3883">
        <w:rPr>
          <w:spacing w:val="14"/>
        </w:rPr>
        <w:t xml:space="preserve"> </w:t>
      </w:r>
      <w:r w:rsidR="006F3883">
        <w:t>datasets</w:t>
      </w:r>
      <w:r w:rsidR="006F3883">
        <w:rPr>
          <w:spacing w:val="14"/>
        </w:rPr>
        <w:t xml:space="preserve"> </w:t>
      </w:r>
      <w:r w:rsidR="006F3883">
        <w:t>and</w:t>
      </w:r>
      <w:r w:rsidR="006F3883">
        <w:rPr>
          <w:w w:val="99"/>
        </w:rPr>
        <w:t xml:space="preserve"> </w:t>
      </w:r>
      <w:r w:rsidR="006F3883">
        <w:t>minimizes</w:t>
      </w:r>
      <w:r w:rsidR="006F3883">
        <w:rPr>
          <w:spacing w:val="-16"/>
        </w:rPr>
        <w:t xml:space="preserve"> </w:t>
      </w:r>
      <w:r w:rsidR="006F3883">
        <w:t>the</w:t>
      </w:r>
      <w:r w:rsidR="006F3883">
        <w:rPr>
          <w:spacing w:val="-16"/>
        </w:rPr>
        <w:t xml:space="preserve"> </w:t>
      </w:r>
      <w:r w:rsidR="006F3883">
        <w:t>empirical</w:t>
      </w:r>
      <w:r w:rsidR="006F3883">
        <w:rPr>
          <w:spacing w:val="-16"/>
        </w:rPr>
        <w:t xml:space="preserve"> </w:t>
      </w:r>
      <w:r w:rsidR="006F3883">
        <w:t>risk</w:t>
      </w:r>
      <w:r w:rsidR="006F3883">
        <w:rPr>
          <w:spacing w:val="-16"/>
        </w:rPr>
        <w:t xml:space="preserve"> </w:t>
      </w:r>
      <w:r w:rsidR="006F3883">
        <w:t>associated</w:t>
      </w:r>
      <w:r w:rsidR="006F3883">
        <w:rPr>
          <w:spacing w:val="-16"/>
        </w:rPr>
        <w:t xml:space="preserve"> </w:t>
      </w:r>
      <w:r w:rsidR="006F3883">
        <w:t>with</w:t>
      </w:r>
      <w:r w:rsidR="006F3883">
        <w:rPr>
          <w:spacing w:val="-16"/>
        </w:rPr>
        <w:t xml:space="preserve"> </w:t>
      </w:r>
      <w:r w:rsidR="006F3883">
        <w:t>misclassification</w:t>
      </w:r>
      <w:r w:rsidR="006F3883">
        <w:rPr>
          <w:spacing w:val="-16"/>
        </w:rPr>
        <w:t xml:space="preserve"> </w:t>
      </w:r>
      <w:r w:rsidR="006F3883">
        <w:t>of</w:t>
      </w:r>
      <w:r w:rsidR="006F3883">
        <w:rPr>
          <w:spacing w:val="-16"/>
        </w:rPr>
        <w:t xml:space="preserve"> </w:t>
      </w:r>
      <w:r w:rsidR="006F3883">
        <w:t>samples</w:t>
      </w:r>
      <w:r w:rsidR="006F3883">
        <w:rPr>
          <w:spacing w:val="-16"/>
        </w:rPr>
        <w:t xml:space="preserve"> </w:t>
      </w:r>
      <w:r w:rsidR="006F3883">
        <w:t>in</w:t>
      </w:r>
      <w:r w:rsidR="006F3883">
        <w:rPr>
          <w:spacing w:val="-16"/>
        </w:rPr>
        <w:t xml:space="preserve"> </w:t>
      </w:r>
      <w:r w:rsidR="006F3883">
        <w:t>the</w:t>
      </w:r>
      <w:r w:rsidR="006F3883">
        <w:rPr>
          <w:spacing w:val="-16"/>
        </w:rPr>
        <w:t xml:space="preserve"> </w:t>
      </w:r>
      <w:r w:rsidR="006F3883">
        <w:t>training</w:t>
      </w:r>
      <w:r w:rsidR="006F3883">
        <w:rPr>
          <w:w w:val="99"/>
        </w:rPr>
        <w:t xml:space="preserve"> </w:t>
      </w:r>
      <w:r w:rsidR="006F3883">
        <w:t>set</w:t>
      </w:r>
      <w:r w:rsidR="006F3883">
        <w:rPr>
          <w:spacing w:val="-20"/>
        </w:rPr>
        <w:t xml:space="preserve"> </w:t>
      </w:r>
      <w:r w:rsidR="006F3883">
        <w:t>[22</w:t>
      </w:r>
      <w:proofErr w:type="gramStart"/>
      <w:r w:rsidR="006F3883">
        <w:t>,23</w:t>
      </w:r>
      <w:proofErr w:type="gramEnd"/>
      <w:r w:rsidR="006F3883">
        <w:t>].</w:t>
      </w:r>
      <w:r w:rsidR="006F3883">
        <w:rPr>
          <w:spacing w:val="10"/>
        </w:rPr>
        <w:t xml:space="preserve"> </w:t>
      </w:r>
      <w:r w:rsidR="006F3883">
        <w:t>For</w:t>
      </w:r>
      <w:r w:rsidR="006F3883">
        <w:rPr>
          <w:spacing w:val="-20"/>
        </w:rPr>
        <w:t xml:space="preserve"> </w:t>
      </w:r>
      <w:r w:rsidR="006F3883">
        <w:t>a</w:t>
      </w:r>
      <w:r w:rsidR="006F3883">
        <w:rPr>
          <w:spacing w:val="-20"/>
        </w:rPr>
        <w:t xml:space="preserve"> </w:t>
      </w:r>
      <w:r w:rsidR="006F3883">
        <w:t>binary</w:t>
      </w:r>
      <w:r w:rsidR="006F3883">
        <w:rPr>
          <w:spacing w:val="-20"/>
        </w:rPr>
        <w:t xml:space="preserve"> </w:t>
      </w:r>
      <w:r w:rsidR="006F3883">
        <w:t>classification</w:t>
      </w:r>
      <w:r w:rsidR="006F3883">
        <w:rPr>
          <w:spacing w:val="-20"/>
        </w:rPr>
        <w:t xml:space="preserve"> </w:t>
      </w:r>
      <w:r w:rsidR="006F3883">
        <w:t>problem,</w:t>
      </w:r>
      <w:r w:rsidR="006F3883">
        <w:rPr>
          <w:spacing w:val="-18"/>
        </w:rPr>
        <w:t xml:space="preserve"> </w:t>
      </w:r>
      <w:r w:rsidR="006F3883">
        <w:t>the</w:t>
      </w:r>
      <w:r w:rsidR="006F3883">
        <w:rPr>
          <w:spacing w:val="-20"/>
        </w:rPr>
        <w:t xml:space="preserve"> </w:t>
      </w:r>
      <w:r w:rsidR="006F3883">
        <w:t>model</w:t>
      </w:r>
      <w:r w:rsidR="006F3883">
        <w:rPr>
          <w:spacing w:val="-20"/>
        </w:rPr>
        <w:t xml:space="preserve"> </w:t>
      </w:r>
      <w:r w:rsidR="006F3883">
        <w:t>constructed</w:t>
      </w:r>
      <w:r w:rsidR="006F3883">
        <w:rPr>
          <w:spacing w:val="-20"/>
        </w:rPr>
        <w:t xml:space="preserve"> </w:t>
      </w:r>
      <w:r w:rsidR="006F3883">
        <w:rPr>
          <w:spacing w:val="-3"/>
        </w:rPr>
        <w:t>by</w:t>
      </w:r>
      <w:r w:rsidR="006F3883">
        <w:rPr>
          <w:spacing w:val="-20"/>
        </w:rPr>
        <w:t xml:space="preserve"> </w:t>
      </w:r>
      <w:r w:rsidR="006F3883">
        <w:t>the</w:t>
      </w:r>
      <w:r w:rsidR="006F3883">
        <w:rPr>
          <w:spacing w:val="-20"/>
        </w:rPr>
        <w:t xml:space="preserve"> </w:t>
      </w:r>
      <w:r w:rsidR="006F3883">
        <w:t>SVM</w:t>
      </w:r>
      <w:r w:rsidR="006F3883">
        <w:rPr>
          <w:spacing w:val="-20"/>
        </w:rPr>
        <w:t xml:space="preserve"> </w:t>
      </w:r>
      <w:r w:rsidR="006F3883">
        <w:t>finds</w:t>
      </w:r>
      <w:r w:rsidR="006F3883">
        <w:rPr>
          <w:w w:val="96"/>
        </w:rPr>
        <w:t xml:space="preserve"> </w:t>
      </w:r>
      <w:r w:rsidR="006F3883">
        <w:t>a</w:t>
      </w:r>
      <w:r w:rsidR="006F3883">
        <w:rPr>
          <w:spacing w:val="-16"/>
        </w:rPr>
        <w:t xml:space="preserve"> </w:t>
      </w:r>
      <w:r w:rsidR="006F3883">
        <w:t>decision</w:t>
      </w:r>
      <w:r w:rsidR="006F3883">
        <w:rPr>
          <w:spacing w:val="-16"/>
        </w:rPr>
        <w:t xml:space="preserve"> </w:t>
      </w:r>
      <w:r w:rsidR="006F3883">
        <w:t>boundary</w:t>
      </w:r>
      <w:r w:rsidR="006F3883">
        <w:rPr>
          <w:spacing w:val="-16"/>
        </w:rPr>
        <w:t xml:space="preserve"> </w:t>
      </w:r>
      <w:r w:rsidR="006F3883">
        <w:t>or</w:t>
      </w:r>
      <w:r w:rsidR="006F3883">
        <w:rPr>
          <w:spacing w:val="-16"/>
        </w:rPr>
        <w:t xml:space="preserve"> </w:t>
      </w:r>
      <w:r w:rsidR="006F3883">
        <w:t>a</w:t>
      </w:r>
      <w:r w:rsidR="006F3883">
        <w:rPr>
          <w:spacing w:val="-16"/>
        </w:rPr>
        <w:t xml:space="preserve"> </w:t>
      </w:r>
      <w:r w:rsidR="006F3883">
        <w:t>separating</w:t>
      </w:r>
      <w:r w:rsidR="006F3883">
        <w:rPr>
          <w:spacing w:val="-16"/>
        </w:rPr>
        <w:t xml:space="preserve"> </w:t>
      </w:r>
      <w:r w:rsidR="006F3883">
        <w:t>hyperplane</w:t>
      </w:r>
      <w:r w:rsidR="006F3883">
        <w:rPr>
          <w:spacing w:val="-16"/>
        </w:rPr>
        <w:t xml:space="preserve"> </w:t>
      </w:r>
      <w:r w:rsidR="006F3883">
        <w:t>which</w:t>
      </w:r>
      <w:r w:rsidR="006F3883">
        <w:rPr>
          <w:spacing w:val="-16"/>
        </w:rPr>
        <w:t xml:space="preserve"> </w:t>
      </w:r>
      <w:r w:rsidR="006F3883">
        <w:t>aims</w:t>
      </w:r>
      <w:r w:rsidR="006F3883">
        <w:rPr>
          <w:spacing w:val="-16"/>
        </w:rPr>
        <w:t xml:space="preserve"> </w:t>
      </w:r>
      <w:r w:rsidR="006F3883">
        <w:t>to</w:t>
      </w:r>
      <w:r w:rsidR="006F3883">
        <w:rPr>
          <w:spacing w:val="-16"/>
        </w:rPr>
        <w:t xml:space="preserve"> </w:t>
      </w:r>
      <w:r w:rsidR="006F3883">
        <w:t>minimize</w:t>
      </w:r>
      <w:r w:rsidR="006F3883">
        <w:rPr>
          <w:spacing w:val="-16"/>
        </w:rPr>
        <w:t xml:space="preserve"> </w:t>
      </w:r>
      <w:r w:rsidR="006F3883">
        <w:t>the</w:t>
      </w:r>
      <w:r w:rsidR="006F3883">
        <w:rPr>
          <w:spacing w:val="-16"/>
        </w:rPr>
        <w:t xml:space="preserve"> </w:t>
      </w:r>
      <w:r w:rsidR="00FB22E5">
        <w:t>overlap</w:t>
      </w:r>
      <w:r w:rsidR="006F3883">
        <w:rPr>
          <w:w w:val="99"/>
        </w:rPr>
        <w:t xml:space="preserve"> </w:t>
      </w:r>
      <w:r w:rsidR="006F3883">
        <w:t xml:space="preserve">between the </w:t>
      </w:r>
      <w:r w:rsidR="006F3883">
        <w:rPr>
          <w:spacing w:val="-3"/>
        </w:rPr>
        <w:t xml:space="preserve">two </w:t>
      </w:r>
      <w:r w:rsidR="006F3883">
        <w:t>classes in the training set. For problems that may not be amenable</w:t>
      </w:r>
      <w:r w:rsidR="006F3883">
        <w:rPr>
          <w:spacing w:val="-11"/>
        </w:rPr>
        <w:t xml:space="preserve"> </w:t>
      </w:r>
      <w:r w:rsidR="006F3883">
        <w:t>to</w:t>
      </w:r>
      <w:r w:rsidR="006F3883">
        <w:rPr>
          <w:w w:val="99"/>
        </w:rPr>
        <w:t xml:space="preserve"> </w:t>
      </w:r>
      <w:r w:rsidR="006F3883">
        <w:t xml:space="preserve">linear separation between the </w:t>
      </w:r>
      <w:r w:rsidR="006F3883">
        <w:rPr>
          <w:spacing w:val="-3"/>
        </w:rPr>
        <w:t xml:space="preserve">two </w:t>
      </w:r>
      <w:r w:rsidR="006F3883">
        <w:t>classes, the SVM technique is very attractive due</w:t>
      </w:r>
      <w:r w:rsidR="006F3883">
        <w:rPr>
          <w:spacing w:val="8"/>
        </w:rPr>
        <w:t xml:space="preserve"> </w:t>
      </w:r>
      <w:r w:rsidR="006F3883">
        <w:t>to</w:t>
      </w:r>
      <w:r w:rsidR="006F3883">
        <w:rPr>
          <w:w w:val="99"/>
        </w:rPr>
        <w:t xml:space="preserve"> </w:t>
      </w:r>
      <w:r w:rsidR="006F3883">
        <w:t xml:space="preserve">fact that the input feature space </w:t>
      </w:r>
      <w:r w:rsidR="00FB22E5">
        <w:t xml:space="preserve">can be </w:t>
      </w:r>
      <w:r w:rsidR="006F3883">
        <w:t>transforme</w:t>
      </w:r>
      <w:r w:rsidR="00FB22E5">
        <w:t xml:space="preserve">d to a higher dimension and </w:t>
      </w:r>
      <w:r w:rsidR="006F3883">
        <w:t>a</w:t>
      </w:r>
      <w:r w:rsidR="006F3883">
        <w:rPr>
          <w:w w:val="99"/>
        </w:rPr>
        <w:t xml:space="preserve"> </w:t>
      </w:r>
      <w:r w:rsidR="006F3883">
        <w:t>linear</w:t>
      </w:r>
      <w:r w:rsidR="006F3883">
        <w:rPr>
          <w:spacing w:val="-5"/>
        </w:rPr>
        <w:t xml:space="preserve"> </w:t>
      </w:r>
      <w:r w:rsidR="006F3883">
        <w:t>boundary</w:t>
      </w:r>
      <w:r w:rsidR="006F3883">
        <w:rPr>
          <w:spacing w:val="-6"/>
        </w:rPr>
        <w:t xml:space="preserve"> </w:t>
      </w:r>
      <w:r w:rsidR="00FB22E5">
        <w:rPr>
          <w:spacing w:val="-6"/>
        </w:rPr>
        <w:t>can then be</w:t>
      </w:r>
      <w:r w:rsidR="006F3883">
        <w:rPr>
          <w:spacing w:val="-5"/>
        </w:rPr>
        <w:t xml:space="preserve"> </w:t>
      </w:r>
      <w:r w:rsidR="006F3883">
        <w:t>determined,</w:t>
      </w:r>
      <w:r w:rsidR="006F3883">
        <w:rPr>
          <w:spacing w:val="-5"/>
        </w:rPr>
        <w:t xml:space="preserve"> </w:t>
      </w:r>
      <w:r w:rsidR="006F3883">
        <w:t>which</w:t>
      </w:r>
      <w:r w:rsidR="006F3883">
        <w:rPr>
          <w:spacing w:val="-5"/>
        </w:rPr>
        <w:t xml:space="preserve"> </w:t>
      </w:r>
      <w:r w:rsidR="006F3883">
        <w:t>generally</w:t>
      </w:r>
      <w:r w:rsidR="006F3883">
        <w:rPr>
          <w:spacing w:val="-5"/>
        </w:rPr>
        <w:t xml:space="preserve"> </w:t>
      </w:r>
      <w:r w:rsidR="006F3883">
        <w:t>gives</w:t>
      </w:r>
      <w:r w:rsidR="006F3883">
        <w:rPr>
          <w:spacing w:val="-6"/>
        </w:rPr>
        <w:t xml:space="preserve"> </w:t>
      </w:r>
      <w:r w:rsidR="006F3883">
        <w:t>better</w:t>
      </w:r>
      <w:r w:rsidR="006F3883">
        <w:rPr>
          <w:spacing w:val="-5"/>
        </w:rPr>
        <w:t xml:space="preserve"> </w:t>
      </w:r>
      <w:r w:rsidR="006F3883">
        <w:t>training</w:t>
      </w:r>
      <w:r w:rsidR="006F3883">
        <w:rPr>
          <w:spacing w:val="-6"/>
        </w:rPr>
        <w:t xml:space="preserve"> </w:t>
      </w:r>
      <w:r w:rsidR="006F3883">
        <w:t>performance</w:t>
      </w:r>
      <w:r w:rsidR="006F3883">
        <w:rPr>
          <w:spacing w:val="-5"/>
        </w:rPr>
        <w:t xml:space="preserve"> </w:t>
      </w:r>
      <w:r w:rsidR="006F3883">
        <w:t>[24].</w:t>
      </w:r>
      <w:r w:rsidR="00667015">
        <w:t xml:space="preserve"> However, t</w:t>
      </w:r>
      <w:r w:rsidR="0093100B">
        <w:t>he computation</w:t>
      </w:r>
      <w:r w:rsidR="00667015">
        <w:t>al</w:t>
      </w:r>
      <w:r w:rsidR="0093100B">
        <w:t xml:space="preserve"> </w:t>
      </w:r>
      <w:r w:rsidR="00667015">
        <w:t xml:space="preserve">effort </w:t>
      </w:r>
      <w:r w:rsidR="0093100B">
        <w:t xml:space="preserve">to </w:t>
      </w:r>
      <w:r w:rsidR="00667015">
        <w:t>determine</w:t>
      </w:r>
      <w:r w:rsidR="0093100B">
        <w:t xml:space="preserve"> the </w:t>
      </w:r>
      <w:r w:rsidR="00667015">
        <w:t>transformation</w:t>
      </w:r>
      <w:r w:rsidR="0093100B">
        <w:rPr>
          <w:rFonts w:ascii="Arial" w:hAnsi="Arial" w:cs="Arial"/>
        </w:rPr>
        <w:t xml:space="preserve"> </w:t>
      </w:r>
      <w:r w:rsidR="0093100B">
        <w:t xml:space="preserve">increases </w:t>
      </w:r>
      <w:r w:rsidR="0093100B">
        <w:rPr>
          <w:spacing w:val="-3"/>
        </w:rPr>
        <w:t xml:space="preserve">excessively </w:t>
      </w:r>
      <w:r w:rsidR="00667015">
        <w:rPr>
          <w:spacing w:val="-3"/>
        </w:rPr>
        <w:t>as</w:t>
      </w:r>
      <w:r w:rsidR="0093100B">
        <w:rPr>
          <w:spacing w:val="-3"/>
        </w:rPr>
        <w:t xml:space="preserve"> </w:t>
      </w:r>
      <w:r w:rsidR="006F3883">
        <w:t>the dimension of the input</w:t>
      </w:r>
      <w:r w:rsidR="006F3883">
        <w:rPr>
          <w:spacing w:val="-15"/>
        </w:rPr>
        <w:t xml:space="preserve"> </w:t>
      </w:r>
      <w:r w:rsidR="006F3883">
        <w:t>feature</w:t>
      </w:r>
      <w:r w:rsidR="006F3883">
        <w:rPr>
          <w:w w:val="99"/>
        </w:rPr>
        <w:t xml:space="preserve"> </w:t>
      </w:r>
      <w:r w:rsidR="006F3883">
        <w:t>space</w:t>
      </w:r>
      <w:r w:rsidR="00667015">
        <w:t xml:space="preserve"> increases. This problem is averted by introducing a kernel which alleviates the need </w:t>
      </w:r>
      <w:r w:rsidR="00071122">
        <w:t>to determine the transformation by calculating the inner product between the coordinates of the input feature space instead.</w:t>
      </w:r>
      <w:r w:rsidR="006F3883">
        <w:t xml:space="preserve"> In this paper, </w:t>
      </w:r>
      <w:r w:rsidR="006F3883">
        <w:rPr>
          <w:spacing w:val="-3"/>
        </w:rPr>
        <w:t xml:space="preserve">we </w:t>
      </w:r>
      <w:r w:rsidR="006F3883">
        <w:t xml:space="preserve">used the </w:t>
      </w:r>
      <w:r w:rsidR="006F3883" w:rsidRPr="00071122">
        <w:rPr>
          <w:highlight w:val="yellow"/>
        </w:rPr>
        <w:t>Gaussian radial basis</w:t>
      </w:r>
      <w:r w:rsidR="006F3883" w:rsidRPr="00071122">
        <w:rPr>
          <w:spacing w:val="-12"/>
          <w:highlight w:val="yellow"/>
        </w:rPr>
        <w:t xml:space="preserve"> </w:t>
      </w:r>
      <w:r w:rsidR="009D17D0" w:rsidRPr="00071122">
        <w:rPr>
          <w:highlight w:val="yellow"/>
        </w:rPr>
        <w:t>function</w:t>
      </w:r>
      <w:r w:rsidR="009D17D0">
        <w:t xml:space="preserve"> </w:t>
      </w:r>
      <w:r w:rsidR="006F3883">
        <w:rPr>
          <w:w w:val="105"/>
        </w:rPr>
        <w:t>as</w:t>
      </w:r>
      <w:r w:rsidR="006F3883">
        <w:rPr>
          <w:spacing w:val="-17"/>
          <w:w w:val="105"/>
        </w:rPr>
        <w:t xml:space="preserve"> </w:t>
      </w:r>
      <w:r w:rsidR="006F3883">
        <w:rPr>
          <w:w w:val="105"/>
        </w:rPr>
        <w:t>the</w:t>
      </w:r>
      <w:r w:rsidR="006F3883">
        <w:rPr>
          <w:spacing w:val="-17"/>
          <w:w w:val="105"/>
        </w:rPr>
        <w:t xml:space="preserve"> </w:t>
      </w:r>
      <w:r w:rsidR="006F3883">
        <w:rPr>
          <w:w w:val="105"/>
        </w:rPr>
        <w:t>kernel.</w:t>
      </w:r>
      <w:r w:rsidR="006F3883">
        <w:rPr>
          <w:spacing w:val="4"/>
          <w:w w:val="105"/>
        </w:rPr>
        <w:t xml:space="preserve"> </w:t>
      </w:r>
      <w:r w:rsidR="006F3883">
        <w:rPr>
          <w:w w:val="105"/>
        </w:rPr>
        <w:t>During</w:t>
      </w:r>
      <w:r w:rsidR="006F3883">
        <w:rPr>
          <w:spacing w:val="-17"/>
          <w:w w:val="105"/>
        </w:rPr>
        <w:t xml:space="preserve"> </w:t>
      </w:r>
      <w:r w:rsidR="006F3883">
        <w:rPr>
          <w:w w:val="105"/>
        </w:rPr>
        <w:t>the</w:t>
      </w:r>
      <w:r w:rsidR="006F3883">
        <w:rPr>
          <w:spacing w:val="-17"/>
          <w:w w:val="105"/>
        </w:rPr>
        <w:t xml:space="preserve"> </w:t>
      </w:r>
      <w:r w:rsidR="006F3883">
        <w:rPr>
          <w:w w:val="105"/>
        </w:rPr>
        <w:t>training,</w:t>
      </w:r>
      <w:r w:rsidR="006F3883">
        <w:rPr>
          <w:spacing w:val="-16"/>
          <w:w w:val="105"/>
        </w:rPr>
        <w:t xml:space="preserve"> </w:t>
      </w:r>
      <w:r w:rsidR="006F3883">
        <w:rPr>
          <w:spacing w:val="-3"/>
          <w:w w:val="105"/>
        </w:rPr>
        <w:t>we</w:t>
      </w:r>
      <w:r w:rsidR="006F3883">
        <w:rPr>
          <w:spacing w:val="-17"/>
          <w:w w:val="105"/>
        </w:rPr>
        <w:t xml:space="preserve"> </w:t>
      </w:r>
      <w:r w:rsidR="006F3883">
        <w:rPr>
          <w:w w:val="105"/>
        </w:rPr>
        <w:t>tuned</w:t>
      </w:r>
      <w:r w:rsidR="006F3883">
        <w:rPr>
          <w:spacing w:val="-17"/>
          <w:w w:val="105"/>
        </w:rPr>
        <w:t xml:space="preserve"> </w:t>
      </w:r>
      <w:r w:rsidR="006F3883">
        <w:rPr>
          <w:w w:val="105"/>
        </w:rPr>
        <w:t>the</w:t>
      </w:r>
      <w:r w:rsidR="006F3883">
        <w:rPr>
          <w:spacing w:val="-17"/>
          <w:w w:val="105"/>
        </w:rPr>
        <w:t xml:space="preserve"> </w:t>
      </w:r>
      <w:r w:rsidR="006F3883">
        <w:rPr>
          <w:w w:val="105"/>
        </w:rPr>
        <w:t>values</w:t>
      </w:r>
      <w:r w:rsidR="006F3883">
        <w:rPr>
          <w:spacing w:val="-17"/>
          <w:w w:val="105"/>
        </w:rPr>
        <w:t xml:space="preserve"> </w:t>
      </w:r>
      <w:r w:rsidR="006F3883">
        <w:rPr>
          <w:w w:val="105"/>
        </w:rPr>
        <w:t>of</w:t>
      </w:r>
      <w:r w:rsidR="006F3883">
        <w:rPr>
          <w:w w:val="99"/>
        </w:rPr>
        <w:t xml:space="preserve"> </w:t>
      </w:r>
      <w:r w:rsidR="006F3883">
        <w:rPr>
          <w:w w:val="105"/>
        </w:rPr>
        <w:t>the</w:t>
      </w:r>
      <w:r w:rsidR="006F3883">
        <w:rPr>
          <w:spacing w:val="-23"/>
          <w:w w:val="105"/>
        </w:rPr>
        <w:t xml:space="preserve"> </w:t>
      </w:r>
      <w:r w:rsidR="006F3883">
        <w:rPr>
          <w:w w:val="105"/>
        </w:rPr>
        <w:t>parameters</w:t>
      </w:r>
      <w:r w:rsidR="006F3883">
        <w:rPr>
          <w:spacing w:val="-25"/>
          <w:w w:val="105"/>
        </w:rPr>
        <w:t xml:space="preserve"> </w:t>
      </w:r>
      <w:r w:rsidR="006F3883">
        <w:rPr>
          <w:i/>
          <w:iCs/>
          <w:w w:val="105"/>
        </w:rPr>
        <w:t>C</w:t>
      </w:r>
      <w:r w:rsidR="006F3883">
        <w:rPr>
          <w:i/>
          <w:iCs/>
          <w:spacing w:val="-17"/>
          <w:w w:val="105"/>
        </w:rPr>
        <w:t xml:space="preserve"> </w:t>
      </w:r>
      <w:r w:rsidR="006F3883">
        <w:rPr>
          <w:w w:val="105"/>
        </w:rPr>
        <w:t>and</w:t>
      </w:r>
      <w:r w:rsidR="006F3883">
        <w:rPr>
          <w:spacing w:val="-22"/>
          <w:w w:val="105"/>
        </w:rPr>
        <w:t xml:space="preserve"> </w:t>
      </w:r>
      <w:r w:rsidR="006F3883">
        <w:rPr>
          <w:rFonts w:ascii="Franklin Gothic Book" w:hAnsi="Franklin Gothic Book" w:cs="Franklin Gothic Book"/>
          <w:w w:val="105"/>
        </w:rPr>
        <w:t>γ</w:t>
      </w:r>
      <w:r w:rsidR="006F3883">
        <w:rPr>
          <w:rFonts w:ascii="Franklin Gothic Book" w:hAnsi="Franklin Gothic Book" w:cs="Franklin Gothic Book"/>
          <w:spacing w:val="-18"/>
          <w:w w:val="105"/>
        </w:rPr>
        <w:t xml:space="preserve"> </w:t>
      </w:r>
      <w:r w:rsidR="006F3883">
        <w:rPr>
          <w:w w:val="105"/>
        </w:rPr>
        <w:t>through</w:t>
      </w:r>
      <w:r w:rsidR="006F3883">
        <w:rPr>
          <w:spacing w:val="-23"/>
          <w:w w:val="105"/>
        </w:rPr>
        <w:t xml:space="preserve"> </w:t>
      </w:r>
      <w:r w:rsidR="006F3883">
        <w:rPr>
          <w:w w:val="105"/>
        </w:rPr>
        <w:t>a</w:t>
      </w:r>
      <w:r w:rsidR="006F3883">
        <w:rPr>
          <w:spacing w:val="-23"/>
          <w:w w:val="105"/>
        </w:rPr>
        <w:t xml:space="preserve"> </w:t>
      </w:r>
      <w:r w:rsidR="006F3883">
        <w:rPr>
          <w:w w:val="105"/>
        </w:rPr>
        <w:t>grid</w:t>
      </w:r>
      <w:r w:rsidR="006F3883">
        <w:rPr>
          <w:spacing w:val="-23"/>
          <w:w w:val="105"/>
        </w:rPr>
        <w:t xml:space="preserve"> </w:t>
      </w:r>
      <w:r w:rsidR="006F3883">
        <w:rPr>
          <w:w w:val="105"/>
        </w:rPr>
        <w:t>search</w:t>
      </w:r>
      <w:r w:rsidR="006F3883">
        <w:rPr>
          <w:spacing w:val="-23"/>
          <w:w w:val="105"/>
        </w:rPr>
        <w:t xml:space="preserve"> </w:t>
      </w:r>
      <w:r w:rsidR="006F3883">
        <w:rPr>
          <w:w w:val="105"/>
        </w:rPr>
        <w:t>to</w:t>
      </w:r>
      <w:r w:rsidR="006F3883">
        <w:rPr>
          <w:spacing w:val="-23"/>
          <w:w w:val="105"/>
        </w:rPr>
        <w:t xml:space="preserve"> </w:t>
      </w:r>
      <w:r w:rsidR="006F3883">
        <w:rPr>
          <w:w w:val="105"/>
        </w:rPr>
        <w:t>obtain</w:t>
      </w:r>
      <w:r w:rsidR="006F3883">
        <w:rPr>
          <w:spacing w:val="-23"/>
          <w:w w:val="105"/>
        </w:rPr>
        <w:t xml:space="preserve"> </w:t>
      </w:r>
      <w:r w:rsidR="006F3883">
        <w:rPr>
          <w:w w:val="105"/>
        </w:rPr>
        <w:t>the</w:t>
      </w:r>
      <w:r w:rsidR="006F3883">
        <w:rPr>
          <w:spacing w:val="-23"/>
          <w:w w:val="105"/>
        </w:rPr>
        <w:t xml:space="preserve"> </w:t>
      </w:r>
      <w:r w:rsidR="006F3883">
        <w:rPr>
          <w:w w:val="105"/>
        </w:rPr>
        <w:t>optimal</w:t>
      </w:r>
      <w:r w:rsidR="006F3883">
        <w:rPr>
          <w:spacing w:val="-23"/>
          <w:w w:val="105"/>
        </w:rPr>
        <w:t xml:space="preserve"> </w:t>
      </w:r>
      <w:r w:rsidR="006F3883">
        <w:rPr>
          <w:w w:val="105"/>
        </w:rPr>
        <w:t>performance</w:t>
      </w:r>
      <w:r w:rsidR="006F3883">
        <w:rPr>
          <w:spacing w:val="-23"/>
          <w:w w:val="105"/>
        </w:rPr>
        <w:t xml:space="preserve"> </w:t>
      </w:r>
      <w:r w:rsidR="006F3883">
        <w:rPr>
          <w:w w:val="105"/>
        </w:rPr>
        <w:t>of</w:t>
      </w:r>
      <w:r w:rsidR="006F3883">
        <w:rPr>
          <w:spacing w:val="-23"/>
          <w:w w:val="105"/>
        </w:rPr>
        <w:t xml:space="preserve"> </w:t>
      </w:r>
      <w:r w:rsidR="006F3883">
        <w:rPr>
          <w:w w:val="105"/>
        </w:rPr>
        <w:t>the</w:t>
      </w:r>
      <w:r w:rsidR="006F3883">
        <w:rPr>
          <w:w w:val="99"/>
        </w:rPr>
        <w:t xml:space="preserve"> </w:t>
      </w:r>
      <w:r w:rsidR="006F3883">
        <w:rPr>
          <w:w w:val="105"/>
        </w:rPr>
        <w:t>SVM.</w:t>
      </w:r>
    </w:p>
    <w:p w14:paraId="382E9E94" w14:textId="3420BE92" w:rsidR="0054755B" w:rsidRDefault="0054755B" w:rsidP="00071122">
      <w:pPr>
        <w:pStyle w:val="Heading3"/>
        <w:numPr>
          <w:ilvl w:val="1"/>
          <w:numId w:val="3"/>
        </w:numPr>
        <w:tabs>
          <w:tab w:val="left" w:pos="1494"/>
        </w:tabs>
        <w:kinsoku w:val="0"/>
        <w:overflowPunct w:val="0"/>
        <w:spacing w:line="362" w:lineRule="auto"/>
        <w:jc w:val="both"/>
      </w:pPr>
      <w:r>
        <w:rPr>
          <w:spacing w:val="-3"/>
        </w:rPr>
        <w:t>Feature</w:t>
      </w:r>
      <w:r>
        <w:rPr>
          <w:spacing w:val="-1"/>
        </w:rPr>
        <w:t xml:space="preserve"> </w:t>
      </w:r>
      <w:r>
        <w:t>Extraction</w:t>
      </w:r>
    </w:p>
    <w:p w14:paraId="1C81A012" w14:textId="5C07C706" w:rsidR="0054755B" w:rsidRPr="0054755B" w:rsidRDefault="0054755B" w:rsidP="000930E1">
      <w:pPr>
        <w:spacing w:line="362" w:lineRule="auto"/>
        <w:ind w:left="994" w:right="965"/>
        <w:jc w:val="both"/>
        <w:rPr>
          <w:sz w:val="20"/>
          <w:szCs w:val="20"/>
        </w:rPr>
      </w:pPr>
      <w:r>
        <w:rPr>
          <w:sz w:val="20"/>
          <w:szCs w:val="20"/>
        </w:rPr>
        <w:t xml:space="preserve">We extracted all the features </w:t>
      </w:r>
      <w:r w:rsidRPr="0054755B">
        <w:rPr>
          <w:sz w:val="20"/>
          <w:szCs w:val="20"/>
        </w:rPr>
        <w:t xml:space="preserve">from the SAHS data acquired at the baseline. </w:t>
      </w:r>
      <w:r w:rsidR="001B4CC9" w:rsidRPr="001B4CC9">
        <w:rPr>
          <w:sz w:val="20"/>
          <w:szCs w:val="20"/>
        </w:rPr>
        <w:t xml:space="preserve">The dataset consists of the blood glucose and insulin values recorded before glucose intake and at three time-points thereafter (30, 60, and 120 minutes). </w:t>
      </w:r>
      <w:r w:rsidR="001B4CC9" w:rsidRPr="0054755B">
        <w:rPr>
          <w:sz w:val="20"/>
          <w:szCs w:val="20"/>
        </w:rPr>
        <w:t xml:space="preserve">The labels (healthy and diabetes) were generated at the 7.5 years follow-up using </w:t>
      </w:r>
      <w:r w:rsidR="001B4CC9">
        <w:rPr>
          <w:sz w:val="20"/>
          <w:szCs w:val="20"/>
        </w:rPr>
        <w:t xml:space="preserve">the </w:t>
      </w:r>
      <w:r w:rsidR="001B4CC9" w:rsidRPr="0054755B">
        <w:rPr>
          <w:sz w:val="20"/>
          <w:szCs w:val="20"/>
        </w:rPr>
        <w:t xml:space="preserve">current standard of care </w:t>
      </w:r>
      <w:r w:rsidR="001B4CC9" w:rsidRPr="00AE0DBD">
        <w:rPr>
          <w:sz w:val="20"/>
          <w:szCs w:val="20"/>
          <w:highlight w:val="yellow"/>
        </w:rPr>
        <w:t>[\</w:t>
      </w:r>
      <w:proofErr w:type="gramStart"/>
      <w:r w:rsidR="001B4CC9" w:rsidRPr="00AE0DBD">
        <w:rPr>
          <w:sz w:val="20"/>
          <w:szCs w:val="20"/>
          <w:highlight w:val="yellow"/>
        </w:rPr>
        <w:t>cite{</w:t>
      </w:r>
      <w:proofErr w:type="gramEnd"/>
      <w:r w:rsidR="001B4CC9" w:rsidRPr="00AE0DBD">
        <w:rPr>
          <w:sz w:val="20"/>
          <w:szCs w:val="20"/>
          <w:highlight w:val="yellow"/>
        </w:rPr>
        <w:t>rapid_rise_1984_stern</w:t>
      </w:r>
      <w:r w:rsidR="001B4CC9">
        <w:rPr>
          <w:sz w:val="20"/>
          <w:szCs w:val="20"/>
          <w:highlight w:val="yellow"/>
        </w:rPr>
        <w:t>}</w:t>
      </w:r>
      <w:r w:rsidR="001B4CC9" w:rsidRPr="00AE0DBD">
        <w:rPr>
          <w:sz w:val="20"/>
          <w:szCs w:val="20"/>
          <w:highlight w:val="yellow"/>
        </w:rPr>
        <w:t>]</w:t>
      </w:r>
      <w:r w:rsidR="001B4CC9" w:rsidRPr="001B4CC9">
        <w:rPr>
          <w:sz w:val="20"/>
          <w:szCs w:val="20"/>
        </w:rPr>
        <w:t xml:space="preserve">. From the glucose and insulin measurements, we computed the slope and area under the curve between all the possible combinations of a pair of readings. In addition, we also calculated </w:t>
      </w:r>
      <w:r w:rsidR="00C967A2">
        <w:rPr>
          <w:sz w:val="20"/>
          <w:szCs w:val="20"/>
        </w:rPr>
        <w:t xml:space="preserve">three </w:t>
      </w:r>
      <w:r w:rsidR="00F9141E">
        <w:rPr>
          <w:sz w:val="20"/>
          <w:szCs w:val="20"/>
        </w:rPr>
        <w:t xml:space="preserve">empirical markers </w:t>
      </w:r>
      <w:r w:rsidR="00C967A2">
        <w:rPr>
          <w:sz w:val="20"/>
          <w:szCs w:val="20"/>
        </w:rPr>
        <w:t xml:space="preserve">that describe the relationship between the glucose intake and insulin response. The first is the </w:t>
      </w:r>
      <w:r w:rsidR="001B4CC9" w:rsidRPr="001B4CC9">
        <w:rPr>
          <w:sz w:val="20"/>
          <w:szCs w:val="20"/>
        </w:rPr>
        <w:t>insulinogenic index</w:t>
      </w:r>
      <w:r w:rsidR="00C967A2">
        <w:rPr>
          <w:sz w:val="20"/>
          <w:szCs w:val="20"/>
        </w:rPr>
        <w:t xml:space="preserve"> (IGI)</w:t>
      </w:r>
      <w:r w:rsidR="001B4CC9" w:rsidRPr="001B4CC9">
        <w:rPr>
          <w:sz w:val="20"/>
          <w:szCs w:val="20"/>
        </w:rPr>
        <w:t xml:space="preserve"> </w:t>
      </w:r>
      <w:r w:rsidR="00F9141E" w:rsidRPr="000930E1">
        <w:rPr>
          <w:sz w:val="20"/>
          <w:szCs w:val="20"/>
          <w:highlight w:val="yellow"/>
        </w:rPr>
        <w:t>[</w:t>
      </w:r>
      <w:r w:rsidR="000930E1" w:rsidRPr="000930E1">
        <w:rPr>
          <w:sz w:val="20"/>
          <w:szCs w:val="20"/>
          <w:highlight w:val="yellow"/>
        </w:rPr>
        <w:t>\cite{seino1975insulinogenic}</w:t>
      </w:r>
      <w:r w:rsidR="00F9141E" w:rsidRPr="000930E1">
        <w:rPr>
          <w:sz w:val="20"/>
          <w:szCs w:val="20"/>
          <w:highlight w:val="yellow"/>
        </w:rPr>
        <w:t>]</w:t>
      </w:r>
      <w:r w:rsidR="00C967A2" w:rsidRPr="000930E1">
        <w:rPr>
          <w:sz w:val="20"/>
          <w:szCs w:val="20"/>
          <w:highlight w:val="yellow"/>
        </w:rPr>
        <w:t>,</w:t>
      </w:r>
      <w:r w:rsidR="00C967A2">
        <w:rPr>
          <w:sz w:val="20"/>
          <w:szCs w:val="20"/>
        </w:rPr>
        <w:t xml:space="preserve"> which is a direct measure of the insulin response to glucose. It is calculated as the ratio of the slope of insulin curve to the slope of glucose curve between any two time intervals in the OGTT. </w:t>
      </w:r>
      <w:r w:rsidR="000930E1">
        <w:rPr>
          <w:sz w:val="20"/>
          <w:szCs w:val="20"/>
        </w:rPr>
        <w:t>The second marker</w:t>
      </w:r>
      <w:r w:rsidR="00F9141E">
        <w:rPr>
          <w:sz w:val="20"/>
          <w:szCs w:val="20"/>
        </w:rPr>
        <w:t>,</w:t>
      </w:r>
      <w:r w:rsidR="001B4CC9" w:rsidRPr="001B4CC9">
        <w:rPr>
          <w:sz w:val="20"/>
          <w:szCs w:val="20"/>
        </w:rPr>
        <w:t xml:space="preserve"> Matsuda index [21]</w:t>
      </w:r>
      <w:r w:rsidR="00F9141E">
        <w:rPr>
          <w:sz w:val="20"/>
          <w:szCs w:val="20"/>
        </w:rPr>
        <w:t>,</w:t>
      </w:r>
      <w:r w:rsidR="00C967A2">
        <w:rPr>
          <w:sz w:val="20"/>
          <w:szCs w:val="20"/>
        </w:rPr>
        <w:t xml:space="preserve"> evaluates the insulin sensitivity</w:t>
      </w:r>
      <w:r w:rsidR="000930E1">
        <w:rPr>
          <w:sz w:val="20"/>
          <w:szCs w:val="20"/>
        </w:rPr>
        <w:t xml:space="preserve"> using the OGTT data</w:t>
      </w:r>
      <w:r w:rsidR="00F9141E">
        <w:rPr>
          <w:sz w:val="20"/>
          <w:szCs w:val="20"/>
        </w:rPr>
        <w:t xml:space="preserve"> and </w:t>
      </w:r>
      <w:r w:rsidR="000930E1">
        <w:rPr>
          <w:sz w:val="20"/>
          <w:szCs w:val="20"/>
        </w:rPr>
        <w:t xml:space="preserve">the third, </w:t>
      </w:r>
      <w:r w:rsidR="00F9141E">
        <w:rPr>
          <w:sz w:val="20"/>
          <w:szCs w:val="20"/>
        </w:rPr>
        <w:t>h</w:t>
      </w:r>
      <w:r w:rsidR="00F9141E" w:rsidRPr="00F9141E">
        <w:rPr>
          <w:sz w:val="20"/>
          <w:szCs w:val="20"/>
        </w:rPr>
        <w:t>om</w:t>
      </w:r>
      <w:r w:rsidR="00F9141E">
        <w:rPr>
          <w:sz w:val="20"/>
          <w:szCs w:val="20"/>
        </w:rPr>
        <w:t xml:space="preserve">eostatic model assessment </w:t>
      </w:r>
      <w:r w:rsidR="00F9141E" w:rsidRPr="00F9141E">
        <w:rPr>
          <w:sz w:val="20"/>
          <w:szCs w:val="20"/>
        </w:rPr>
        <w:t>insulin resistance (</w:t>
      </w:r>
      <w:r w:rsidR="00F9141E">
        <w:rPr>
          <w:sz w:val="20"/>
          <w:szCs w:val="20"/>
        </w:rPr>
        <w:t>HOMA-</w:t>
      </w:r>
      <w:r w:rsidR="00F9141E" w:rsidRPr="00F9141E">
        <w:rPr>
          <w:sz w:val="20"/>
          <w:szCs w:val="20"/>
        </w:rPr>
        <w:t>IR)</w:t>
      </w:r>
      <w:r w:rsidR="000930E1">
        <w:rPr>
          <w:sz w:val="20"/>
          <w:szCs w:val="20"/>
        </w:rPr>
        <w:t xml:space="preserve"> </w:t>
      </w:r>
      <w:r w:rsidR="000930E1" w:rsidRPr="000930E1">
        <w:rPr>
          <w:sz w:val="20"/>
          <w:szCs w:val="20"/>
          <w:highlight w:val="yellow"/>
        </w:rPr>
        <w:t>[\cite{matthews1985homeostasis}]</w:t>
      </w:r>
      <w:r w:rsidR="000930E1">
        <w:rPr>
          <w:sz w:val="20"/>
          <w:szCs w:val="20"/>
        </w:rPr>
        <w:t xml:space="preserve"> assesses the beta-cell function</w:t>
      </w:r>
      <w:r w:rsidR="001B4CC9" w:rsidRPr="001B4CC9">
        <w:rPr>
          <w:sz w:val="20"/>
          <w:szCs w:val="20"/>
        </w:rPr>
        <w:t xml:space="preserve">. </w:t>
      </w:r>
      <w:r w:rsidR="000930E1">
        <w:rPr>
          <w:sz w:val="20"/>
          <w:szCs w:val="20"/>
        </w:rPr>
        <w:t xml:space="preserve">It is defined as the </w:t>
      </w:r>
      <w:r w:rsidR="000930E1">
        <w:rPr>
          <w:sz w:val="20"/>
          <w:szCs w:val="20"/>
        </w:rPr>
        <w:lastRenderedPageBreak/>
        <w:t>product of fasting blood glucose and fasting blood insulin divided by 22.5.</w:t>
      </w:r>
      <w:r w:rsidR="00F9141E">
        <w:rPr>
          <w:sz w:val="20"/>
          <w:szCs w:val="20"/>
        </w:rPr>
        <w:t xml:space="preserve">These markers </w:t>
      </w:r>
      <w:r w:rsidR="001B4CC9" w:rsidRPr="001B4CC9">
        <w:rPr>
          <w:sz w:val="20"/>
          <w:szCs w:val="20"/>
        </w:rPr>
        <w:t>have shown a good efficacy for diabetes prediction in previous studies [9, 12]</w:t>
      </w:r>
      <w:r w:rsidR="003B4094">
        <w:rPr>
          <w:sz w:val="20"/>
          <w:szCs w:val="20"/>
        </w:rPr>
        <w:t xml:space="preserve">. </w:t>
      </w:r>
      <w:r w:rsidR="00740974">
        <w:rPr>
          <w:sz w:val="20"/>
          <w:szCs w:val="20"/>
        </w:rPr>
        <w:t xml:space="preserve">A total of 61 </w:t>
      </w:r>
      <w:r w:rsidRPr="0054755B">
        <w:rPr>
          <w:sz w:val="20"/>
          <w:szCs w:val="20"/>
        </w:rPr>
        <w:t xml:space="preserve">features </w:t>
      </w:r>
      <w:r w:rsidR="00740974">
        <w:rPr>
          <w:sz w:val="20"/>
          <w:szCs w:val="20"/>
        </w:rPr>
        <w:t>(</w:t>
      </w:r>
      <w:r w:rsidR="00F9141E">
        <w:rPr>
          <w:sz w:val="20"/>
          <w:szCs w:val="20"/>
        </w:rPr>
        <w:t>illustrated in Fig.</w:t>
      </w:r>
      <w:r w:rsidR="00740974" w:rsidRPr="0054755B">
        <w:rPr>
          <w:sz w:val="20"/>
          <w:szCs w:val="20"/>
        </w:rPr>
        <w:t xml:space="preserve"> </w:t>
      </w:r>
      <w:r w:rsidR="00740974">
        <w:rPr>
          <w:sz w:val="20"/>
          <w:szCs w:val="20"/>
        </w:rPr>
        <w:t xml:space="preserve">2) are </w:t>
      </w:r>
      <w:r w:rsidRPr="0054755B">
        <w:rPr>
          <w:sz w:val="20"/>
          <w:szCs w:val="20"/>
        </w:rPr>
        <w:t>used in this study</w:t>
      </w:r>
      <w:r w:rsidR="000930E1">
        <w:rPr>
          <w:sz w:val="20"/>
          <w:szCs w:val="20"/>
        </w:rPr>
        <w:t>.</w:t>
      </w:r>
      <w:r w:rsidR="00F9141E">
        <w:rPr>
          <w:sz w:val="20"/>
          <w:szCs w:val="20"/>
        </w:rPr>
        <w:t xml:space="preserve"> </w:t>
      </w:r>
    </w:p>
    <w:p w14:paraId="5EDFD5D7" w14:textId="6DA80330" w:rsidR="0054755B" w:rsidRDefault="00692A63" w:rsidP="0054755B">
      <w:pPr>
        <w:spacing w:line="362" w:lineRule="auto"/>
        <w:ind w:left="-720" w:right="70"/>
        <w:jc w:val="center"/>
        <w:rPr>
          <w:sz w:val="20"/>
          <w:szCs w:val="20"/>
        </w:rPr>
      </w:pPr>
      <w:r>
        <w:rPr>
          <w:noProof/>
          <w:sz w:val="20"/>
          <w:szCs w:val="20"/>
        </w:rPr>
        <w:drawing>
          <wp:inline distT="0" distB="0" distL="0" distR="0" wp14:anchorId="70036096" wp14:editId="088EE9B2">
            <wp:extent cx="5588635" cy="221805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35" cy="2218055"/>
                    </a:xfrm>
                    <a:prstGeom prst="rect">
                      <a:avLst/>
                    </a:prstGeom>
                    <a:noFill/>
                    <a:ln>
                      <a:noFill/>
                    </a:ln>
                  </pic:spPr>
                </pic:pic>
              </a:graphicData>
            </a:graphic>
          </wp:inline>
        </w:drawing>
      </w:r>
    </w:p>
    <w:p w14:paraId="4C1B8B98" w14:textId="4E187EAB" w:rsidR="0054755B" w:rsidRPr="009D17D0" w:rsidRDefault="0054755B" w:rsidP="0054755B">
      <w:pPr>
        <w:pStyle w:val="BodyText"/>
        <w:kinsoku w:val="0"/>
        <w:overflowPunct w:val="0"/>
        <w:spacing w:before="253" w:line="362" w:lineRule="auto"/>
        <w:ind w:right="1903"/>
        <w:jc w:val="center"/>
        <w:rPr>
          <w:sz w:val="18"/>
          <w:szCs w:val="18"/>
        </w:rPr>
      </w:pPr>
      <w:r w:rsidRPr="009D17D0">
        <w:rPr>
          <w:sz w:val="18"/>
          <w:szCs w:val="18"/>
        </w:rPr>
        <w:t>Figure</w:t>
      </w:r>
      <w:r w:rsidRPr="009D17D0">
        <w:rPr>
          <w:spacing w:val="27"/>
          <w:sz w:val="18"/>
          <w:szCs w:val="18"/>
        </w:rPr>
        <w:t xml:space="preserve"> </w:t>
      </w:r>
      <w:r>
        <w:rPr>
          <w:sz w:val="18"/>
          <w:szCs w:val="18"/>
        </w:rPr>
        <w:t>2</w:t>
      </w:r>
      <w:r w:rsidRPr="009D17D0">
        <w:rPr>
          <w:sz w:val="18"/>
          <w:szCs w:val="18"/>
        </w:rPr>
        <w:t>:</w:t>
      </w:r>
      <w:r w:rsidRPr="009D17D0">
        <w:rPr>
          <w:spacing w:val="29"/>
          <w:sz w:val="18"/>
          <w:szCs w:val="18"/>
        </w:rPr>
        <w:t xml:space="preserve"> </w:t>
      </w:r>
      <w:r>
        <w:rPr>
          <w:spacing w:val="-3"/>
          <w:sz w:val="18"/>
          <w:szCs w:val="18"/>
        </w:rPr>
        <w:t xml:space="preserve">List of all 61 features extracted from the </w:t>
      </w:r>
      <w:r w:rsidR="00F9141E">
        <w:rPr>
          <w:spacing w:val="-3"/>
          <w:sz w:val="18"/>
          <w:szCs w:val="18"/>
        </w:rPr>
        <w:t>SAHS dataset</w:t>
      </w:r>
      <w:r w:rsidRPr="009D17D0">
        <w:rPr>
          <w:sz w:val="18"/>
          <w:szCs w:val="18"/>
        </w:rPr>
        <w:t>.</w:t>
      </w:r>
    </w:p>
    <w:p w14:paraId="104A8CEA" w14:textId="77777777" w:rsidR="006F3883" w:rsidRDefault="006F3883" w:rsidP="00071122">
      <w:pPr>
        <w:pStyle w:val="Heading3"/>
        <w:numPr>
          <w:ilvl w:val="1"/>
          <w:numId w:val="3"/>
        </w:numPr>
        <w:tabs>
          <w:tab w:val="left" w:pos="1494"/>
        </w:tabs>
        <w:kinsoku w:val="0"/>
        <w:overflowPunct w:val="0"/>
        <w:spacing w:line="362" w:lineRule="auto"/>
        <w:jc w:val="both"/>
        <w:rPr>
          <w:b w:val="0"/>
          <w:bCs w:val="0"/>
        </w:rPr>
      </w:pPr>
      <w:r>
        <w:rPr>
          <w:spacing w:val="-3"/>
        </w:rPr>
        <w:t>Feature</w:t>
      </w:r>
      <w:r>
        <w:rPr>
          <w:spacing w:val="-1"/>
        </w:rPr>
        <w:t xml:space="preserve"> </w:t>
      </w:r>
      <w:r>
        <w:t>Selection</w:t>
      </w:r>
    </w:p>
    <w:p w14:paraId="170C9D0A" w14:textId="56F4986B" w:rsidR="006A45A7" w:rsidRDefault="00E552C8" w:rsidP="00B024CB">
      <w:pPr>
        <w:pStyle w:val="BodyText"/>
        <w:kinsoku w:val="0"/>
        <w:overflowPunct w:val="0"/>
        <w:spacing w:before="9" w:line="362" w:lineRule="auto"/>
        <w:ind w:right="968" w:firstLine="298"/>
        <w:jc w:val="both"/>
      </w:pPr>
      <w:r w:rsidRPr="00E552C8">
        <w:t>Before constructing the SVM model to predict a future diabetes event, we search for the most effective subset of features in terms of relevance to the classifier output</w:t>
      </w:r>
      <w:r w:rsidR="008515B1">
        <w:t>, i.e. incidence of diabetes at the follow-up</w:t>
      </w:r>
      <w:r w:rsidRPr="00E552C8">
        <w:t xml:space="preserve">. </w:t>
      </w:r>
      <w:r w:rsidR="008515B1" w:rsidRPr="008515B1">
        <w:t xml:space="preserve">As a first step to achieve this, we selected </w:t>
      </w:r>
      <w:r w:rsidR="008515B1">
        <w:t xml:space="preserve">the </w:t>
      </w:r>
      <w:r w:rsidR="008515B1" w:rsidRPr="008515B1">
        <w:t>ten most relevant feature</w:t>
      </w:r>
      <w:r w:rsidR="008515B1">
        <w:t>s</w:t>
      </w:r>
      <w:r w:rsidR="008515B1" w:rsidRPr="008515B1">
        <w:t xml:space="preserve"> from the 61 available features</w:t>
      </w:r>
      <w:r w:rsidR="008515B1">
        <w:t xml:space="preserve">. </w:t>
      </w:r>
      <w:r w:rsidR="008515B1" w:rsidRPr="008515B1">
        <w:rPr>
          <w:spacing w:val="-8"/>
        </w:rPr>
        <w:t>We</w:t>
      </w:r>
      <w:r w:rsidR="008515B1" w:rsidRPr="008515B1">
        <w:rPr>
          <w:spacing w:val="-9"/>
        </w:rPr>
        <w:t xml:space="preserve"> </w:t>
      </w:r>
      <w:r w:rsidR="008515B1" w:rsidRPr="008515B1">
        <w:rPr>
          <w:spacing w:val="-3"/>
        </w:rPr>
        <w:t>follow</w:t>
      </w:r>
      <w:r w:rsidR="008515B1" w:rsidRPr="008515B1">
        <w:rPr>
          <w:spacing w:val="-9"/>
        </w:rPr>
        <w:t xml:space="preserve"> </w:t>
      </w:r>
      <w:r w:rsidR="008515B1" w:rsidRPr="008515B1">
        <w:t>the</w:t>
      </w:r>
      <w:r w:rsidR="008515B1" w:rsidRPr="008515B1">
        <w:rPr>
          <w:spacing w:val="-9"/>
        </w:rPr>
        <w:t xml:space="preserve"> </w:t>
      </w:r>
      <w:r w:rsidR="008515B1" w:rsidRPr="008515B1">
        <w:t>minimal-redundancy-</w:t>
      </w:r>
      <w:r w:rsidR="008515B1" w:rsidRPr="008515B1">
        <w:rPr>
          <w:w w:val="99"/>
        </w:rPr>
        <w:t xml:space="preserve"> </w:t>
      </w:r>
      <w:r w:rsidR="008515B1" w:rsidRPr="008515B1">
        <w:t>maximal-relevance</w:t>
      </w:r>
      <w:r w:rsidR="008515B1" w:rsidRPr="008515B1">
        <w:rPr>
          <w:spacing w:val="-17"/>
        </w:rPr>
        <w:t xml:space="preserve"> </w:t>
      </w:r>
      <w:r w:rsidR="008515B1" w:rsidRPr="008515B1">
        <w:t>(mRMR)</w:t>
      </w:r>
      <w:r w:rsidR="008515B1" w:rsidRPr="008515B1">
        <w:rPr>
          <w:spacing w:val="-17"/>
        </w:rPr>
        <w:t xml:space="preserve"> </w:t>
      </w:r>
      <w:r w:rsidR="008515B1" w:rsidRPr="008515B1">
        <w:t>algorithm</w:t>
      </w:r>
      <w:r w:rsidR="008515B1" w:rsidRPr="008515B1">
        <w:rPr>
          <w:spacing w:val="-17"/>
        </w:rPr>
        <w:t xml:space="preserve"> </w:t>
      </w:r>
      <w:r w:rsidR="008515B1" w:rsidRPr="008515B1">
        <w:t>[28],</w:t>
      </w:r>
      <w:r w:rsidR="008515B1" w:rsidRPr="00C334DF">
        <w:rPr>
          <w:spacing w:val="-15"/>
        </w:rPr>
        <w:t xml:space="preserve"> </w:t>
      </w:r>
      <w:r w:rsidR="008515B1" w:rsidRPr="00C334DF">
        <w:t>which</w:t>
      </w:r>
      <w:r w:rsidR="008515B1" w:rsidRPr="00C334DF">
        <w:rPr>
          <w:spacing w:val="-17"/>
        </w:rPr>
        <w:t xml:space="preserve"> </w:t>
      </w:r>
      <w:r w:rsidR="008515B1" w:rsidRPr="00C334DF">
        <w:t>selects</w:t>
      </w:r>
      <w:r w:rsidR="008515B1" w:rsidRPr="00C334DF">
        <w:rPr>
          <w:spacing w:val="-17"/>
        </w:rPr>
        <w:t xml:space="preserve"> </w:t>
      </w:r>
      <w:r w:rsidR="008515B1">
        <w:t xml:space="preserve">a set of </w:t>
      </w:r>
      <w:r w:rsidR="008515B1" w:rsidRPr="00C334DF">
        <w:t>features that</w:t>
      </w:r>
      <w:r w:rsidR="008515B1" w:rsidRPr="00C334DF">
        <w:rPr>
          <w:spacing w:val="-17"/>
        </w:rPr>
        <w:t xml:space="preserve"> </w:t>
      </w:r>
      <w:r w:rsidR="008515B1" w:rsidRPr="00C334DF">
        <w:t>not</w:t>
      </w:r>
      <w:r w:rsidR="008515B1" w:rsidRPr="00C334DF">
        <w:rPr>
          <w:spacing w:val="-17"/>
        </w:rPr>
        <w:t xml:space="preserve"> </w:t>
      </w:r>
      <w:r w:rsidR="008515B1" w:rsidRPr="00C334DF">
        <w:t>only</w:t>
      </w:r>
      <w:r w:rsidR="008515B1" w:rsidRPr="00C334DF">
        <w:rPr>
          <w:spacing w:val="-17"/>
        </w:rPr>
        <w:t xml:space="preserve"> </w:t>
      </w:r>
      <w:r w:rsidR="008515B1">
        <w:t>is most relevant to the class label</w:t>
      </w:r>
      <w:r w:rsidR="008515B1" w:rsidRPr="00C334DF">
        <w:t xml:space="preserve">, but </w:t>
      </w:r>
      <w:r w:rsidR="008515B1">
        <w:t>has minimum mutual correlation among the features. The mRMR</w:t>
      </w:r>
      <w:r w:rsidRPr="00E552C8">
        <w:t xml:space="preserve"> algorithm </w:t>
      </w:r>
      <w:r w:rsidR="008515B1">
        <w:t>determines the</w:t>
      </w:r>
      <w:r w:rsidRPr="00E552C8">
        <w:t xml:space="preserve"> relevance between </w:t>
      </w:r>
      <w:r w:rsidR="008515B1">
        <w:t xml:space="preserve">a </w:t>
      </w:r>
      <w:r w:rsidRPr="00E552C8">
        <w:t>feature (x as continuous rando</w:t>
      </w:r>
      <w:r w:rsidR="008515B1">
        <w:t>m variable) and the class label</w:t>
      </w:r>
      <w:r w:rsidRPr="00E552C8">
        <w:t xml:space="preserve"> (</w:t>
      </w:r>
      <w:r w:rsidR="008515B1">
        <w:t xml:space="preserve">y as discrete random variable) </w:t>
      </w:r>
      <w:r w:rsidRPr="00E552C8">
        <w:t>in terms of the mutual information</w:t>
      </w:r>
      <w:r w:rsidR="008515B1">
        <w:t xml:space="preserve"> </w:t>
      </w:r>
      <w:r w:rsidR="008515B1" w:rsidRPr="008515B1">
        <w:rPr>
          <w:highlight w:val="yellow"/>
        </w:rPr>
        <w:t>$I$</w:t>
      </w:r>
      <w:r w:rsidRPr="00E552C8">
        <w:t>, defined as [25]:</w:t>
      </w:r>
    </w:p>
    <w:p w14:paraId="59F14CAB" w14:textId="7E382CCD" w:rsidR="00C334DF" w:rsidRDefault="00692A63" w:rsidP="00B024CB">
      <w:pPr>
        <w:pStyle w:val="BodyText"/>
        <w:kinsoku w:val="0"/>
        <w:overflowPunct w:val="0"/>
        <w:spacing w:before="9" w:line="362" w:lineRule="auto"/>
        <w:ind w:right="968" w:firstLine="298"/>
        <w:jc w:val="both"/>
        <w:sectPr w:rsidR="00C334DF">
          <w:pgSz w:w="12240" w:h="15840"/>
          <w:pgMar w:top="1500" w:right="1720" w:bottom="1940" w:left="1720" w:header="0" w:footer="1745" w:gutter="0"/>
          <w:cols w:space="720" w:equalWidth="0">
            <w:col w:w="8800"/>
          </w:cols>
          <w:noEndnote/>
        </w:sectPr>
      </w:pPr>
      <w:r>
        <w:rPr>
          <w:noProof/>
        </w:rPr>
        <w:drawing>
          <wp:inline distT="0" distB="0" distL="0" distR="0" wp14:anchorId="4C9D5FDD" wp14:editId="58EFAFCD">
            <wp:extent cx="3937635" cy="5187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7635" cy="518795"/>
                    </a:xfrm>
                    <a:prstGeom prst="rect">
                      <a:avLst/>
                    </a:prstGeom>
                    <a:noFill/>
                    <a:ln>
                      <a:noFill/>
                    </a:ln>
                  </pic:spPr>
                </pic:pic>
              </a:graphicData>
            </a:graphic>
          </wp:inline>
        </w:drawing>
      </w:r>
    </w:p>
    <w:p w14:paraId="19171344" w14:textId="54714AEE" w:rsidR="006F3883" w:rsidRDefault="006F3883" w:rsidP="00B024CB">
      <w:pPr>
        <w:pStyle w:val="BodyText"/>
        <w:tabs>
          <w:tab w:val="left" w:pos="1837"/>
        </w:tabs>
        <w:kinsoku w:val="0"/>
        <w:overflowPunct w:val="0"/>
        <w:spacing w:line="362" w:lineRule="auto"/>
        <w:ind w:left="0"/>
        <w:sectPr w:rsidR="006F3883">
          <w:type w:val="continuous"/>
          <w:pgSz w:w="12240" w:h="15840"/>
          <w:pgMar w:top="1500" w:right="1720" w:bottom="1940" w:left="1720" w:header="720" w:footer="720" w:gutter="0"/>
          <w:cols w:num="4" w:space="720" w:equalWidth="0">
            <w:col w:w="3047" w:space="40"/>
            <w:col w:w="1065" w:space="40"/>
            <w:col w:w="1530" w:space="40"/>
            <w:col w:w="3038"/>
          </w:cols>
          <w:noEndnote/>
        </w:sectPr>
      </w:pPr>
    </w:p>
    <w:p w14:paraId="4124ED40" w14:textId="0858D20C" w:rsidR="006F3883" w:rsidRDefault="00B06706" w:rsidP="006E5825">
      <w:pPr>
        <w:pStyle w:val="BodyText"/>
        <w:kinsoku w:val="0"/>
        <w:overflowPunct w:val="0"/>
        <w:spacing w:line="362" w:lineRule="auto"/>
        <w:ind w:left="994" w:right="965"/>
        <w:jc w:val="both"/>
        <w:rPr>
          <w:rFonts w:ascii="Lucida Sans Unicode" w:hAnsi="Lucida Sans Unicode" w:cs="Lucida Sans Unicode"/>
        </w:rPr>
      </w:pPr>
      <w:r>
        <w:rPr>
          <w:noProof/>
        </w:rPr>
        <w:lastRenderedPageBreak/>
        <w:drawing>
          <wp:anchor distT="0" distB="0" distL="114300" distR="114300" simplePos="0" relativeHeight="251659264" behindDoc="0" locked="0" layoutInCell="1" allowOverlap="1" wp14:anchorId="7FB16C2F" wp14:editId="0D1789CB">
            <wp:simplePos x="0" y="0"/>
            <wp:positionH relativeFrom="margin">
              <wp:posOffset>638037</wp:posOffset>
            </wp:positionH>
            <wp:positionV relativeFrom="paragraph">
              <wp:posOffset>2016788</wp:posOffset>
            </wp:positionV>
            <wp:extent cx="3994150" cy="642620"/>
            <wp:effectExtent l="0" t="0" r="6350" b="5080"/>
            <wp:wrapTopAndBottom/>
            <wp:docPr id="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4150" cy="64262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6F3883" w:rsidRPr="008D1587">
        <w:t>where</w:t>
      </w:r>
      <w:proofErr w:type="gramEnd"/>
      <w:r w:rsidR="006F3883" w:rsidRPr="008D1587">
        <w:t xml:space="preserve"> p</w:t>
      </w:r>
      <w:r w:rsidR="006F3883" w:rsidRPr="009A0C57">
        <w:rPr>
          <w:vertAlign w:val="subscript"/>
        </w:rPr>
        <w:t>i</w:t>
      </w:r>
      <w:r w:rsidR="006F3883" w:rsidRPr="008D1587">
        <w:t xml:space="preserve"> , and </w:t>
      </w:r>
      <w:proofErr w:type="spellStart"/>
      <w:r w:rsidR="006F3883" w:rsidRPr="008D1587">
        <w:t>p</w:t>
      </w:r>
      <w:r w:rsidR="006F3883" w:rsidRPr="009A0C57">
        <w:rPr>
          <w:vertAlign w:val="subscript"/>
        </w:rPr>
        <w:t>j</w:t>
      </w:r>
      <w:proofErr w:type="spellEnd"/>
      <w:r w:rsidR="006F3883" w:rsidRPr="008D1587">
        <w:t xml:space="preserve">  are the probabilities of the random variables x and y taking a particular value  x</w:t>
      </w:r>
      <w:r w:rsidR="006F3883" w:rsidRPr="009A0C57">
        <w:rPr>
          <w:vertAlign w:val="subscript"/>
        </w:rPr>
        <w:t>i</w:t>
      </w:r>
      <w:r w:rsidR="006F3883" w:rsidRPr="008D1587">
        <w:t xml:space="preserve">  and  </w:t>
      </w:r>
      <w:proofErr w:type="spellStart"/>
      <w:r w:rsidR="006F3883" w:rsidRPr="008D1587">
        <w:t>y</w:t>
      </w:r>
      <w:r w:rsidR="006F3883" w:rsidRPr="009A0C57">
        <w:rPr>
          <w:vertAlign w:val="subscript"/>
        </w:rPr>
        <w:t>j</w:t>
      </w:r>
      <w:proofErr w:type="spellEnd"/>
      <w:r w:rsidR="006F3883" w:rsidRPr="008D1587">
        <w:t xml:space="preserve">   </w:t>
      </w:r>
      <w:r w:rsidR="006F3883" w:rsidRPr="008D1587">
        <w:rPr>
          <w:rFonts w:ascii="Cambria Math" w:hAnsi="Cambria Math" w:cs="Cambria Math"/>
        </w:rPr>
        <w:t>∈</w:t>
      </w:r>
      <w:r w:rsidR="006F3883" w:rsidRPr="008D1587">
        <w:t xml:space="preserve"> (−1, 1) </w:t>
      </w:r>
      <w:r w:rsidR="006F3883" w:rsidRPr="008D1587">
        <w:rPr>
          <w:rFonts w:ascii="Cambria Math" w:hAnsi="Cambria Math" w:cs="Cambria Math"/>
        </w:rPr>
        <w:t>∀</w:t>
      </w:r>
      <w:r w:rsidR="006F3883" w:rsidRPr="008D1587">
        <w:t xml:space="preserve"> j  respectively.  The </w:t>
      </w:r>
      <w:proofErr w:type="gramStart"/>
      <w:r w:rsidR="006F3883" w:rsidRPr="008D1587">
        <w:t xml:space="preserve">term  </w:t>
      </w:r>
      <w:proofErr w:type="spellStart"/>
      <w:r w:rsidR="006F3883" w:rsidRPr="00545E8C">
        <w:t>p</w:t>
      </w:r>
      <w:r w:rsidR="006F3883" w:rsidRPr="009A0C57">
        <w:rPr>
          <w:vertAlign w:val="subscript"/>
        </w:rPr>
        <w:t>ij</w:t>
      </w:r>
      <w:proofErr w:type="spellEnd"/>
      <w:proofErr w:type="gramEnd"/>
      <w:r w:rsidR="006F3883" w:rsidRPr="008D1587">
        <w:t xml:space="preserve">  denotes the joint probability P{x  =  x</w:t>
      </w:r>
      <w:r w:rsidR="006F3883" w:rsidRPr="009A0C57">
        <w:rPr>
          <w:vertAlign w:val="subscript"/>
        </w:rPr>
        <w:t>i</w:t>
      </w:r>
      <w:r w:rsidR="006F3883" w:rsidRPr="008D1587">
        <w:t xml:space="preserve">, y  =  </w:t>
      </w:r>
      <w:proofErr w:type="spellStart"/>
      <w:r w:rsidR="006F3883" w:rsidRPr="008D1587">
        <w:t>y</w:t>
      </w:r>
      <w:r w:rsidR="006F3883" w:rsidRPr="009A0C57">
        <w:rPr>
          <w:vertAlign w:val="subscript"/>
        </w:rPr>
        <w:t>j</w:t>
      </w:r>
      <w:proofErr w:type="spellEnd"/>
      <w:r w:rsidR="006F3883" w:rsidRPr="008D1587">
        <w:t xml:space="preserve"> }. </w:t>
      </w:r>
      <w:r w:rsidR="008D1587" w:rsidRPr="008D1587">
        <w:t>The three terms in (</w:t>
      </w:r>
      <w:r w:rsidR="006F3883" w:rsidRPr="008D1587">
        <w:t>8</w:t>
      </w:r>
      <w:r w:rsidR="008D1587" w:rsidRPr="008D1587">
        <w:t>) represent the continuous, discrete and</w:t>
      </w:r>
      <w:r w:rsidR="006F3883" w:rsidRPr="008D1587">
        <w:t xml:space="preserve"> joint entropies of the random variables in the respective order. The features that are most relevant to the class label are the ones that </w:t>
      </w:r>
      <w:proofErr w:type="gramStart"/>
      <w:r w:rsidR="006F3883" w:rsidRPr="008D1587">
        <w:t>maxim</w:t>
      </w:r>
      <w:r w:rsidR="006E5825">
        <w:t>ize</w:t>
      </w:r>
      <w:r w:rsidR="006F3883" w:rsidRPr="008D1587">
        <w:t xml:space="preserve"> </w:t>
      </w:r>
      <w:r w:rsidR="00CF7CB9">
        <w:t xml:space="preserve"> </w:t>
      </w:r>
      <w:r w:rsidR="006F3883" w:rsidRPr="008D1587">
        <w:t>I</w:t>
      </w:r>
      <w:proofErr w:type="gramEnd"/>
      <w:r w:rsidR="006F3883" w:rsidRPr="008D1587">
        <w:t xml:space="preserve">. </w:t>
      </w:r>
      <w:r w:rsidR="006F23CC">
        <w:t>A</w:t>
      </w:r>
      <w:r w:rsidR="006F23CC" w:rsidRPr="006F23CC">
        <w:t xml:space="preserve"> heuristic approach is to keep only one a single feature from a correlated set of features that provides similar relevance information, and discard the remaining features. </w:t>
      </w:r>
      <w:r w:rsidR="006E5825">
        <w:t>In order to ensure th</w:t>
      </w:r>
      <w:r w:rsidR="006F23CC">
        <w:t xml:space="preserve">is, the mRMR algorithm </w:t>
      </w:r>
      <w:r w:rsidR="006F23CC" w:rsidRPr="00C334DF">
        <w:t>minimizes the</w:t>
      </w:r>
      <w:r w:rsidR="006F23CC">
        <w:t xml:space="preserve"> mutual correlation among the features expressed in terms of redundancy </w:t>
      </w:r>
      <w:r w:rsidR="006F23CC">
        <w:rPr>
          <w:rFonts w:ascii="Lucida Sans Unicode" w:hAnsi="Lucida Sans Unicode" w:cs="Lucida Sans Unicode"/>
        </w:rPr>
        <w:t>R,</w:t>
      </w:r>
    </w:p>
    <w:p w14:paraId="30644CD2" w14:textId="62425B56" w:rsidR="00865583" w:rsidRPr="00E552C8" w:rsidRDefault="00865583" w:rsidP="006E5825">
      <w:pPr>
        <w:pStyle w:val="BodyText"/>
        <w:kinsoku w:val="0"/>
        <w:overflowPunct w:val="0"/>
        <w:spacing w:line="362" w:lineRule="auto"/>
        <w:ind w:left="994" w:right="965"/>
        <w:jc w:val="both"/>
      </w:pPr>
    </w:p>
    <w:p w14:paraId="72245522" w14:textId="2861F32C" w:rsidR="006F23CC" w:rsidRDefault="006F23CC" w:rsidP="00865583">
      <w:pPr>
        <w:pStyle w:val="BodyText"/>
        <w:kinsoku w:val="0"/>
        <w:overflowPunct w:val="0"/>
        <w:spacing w:line="362" w:lineRule="auto"/>
        <w:ind w:left="950" w:right="970"/>
        <w:jc w:val="both"/>
      </w:pPr>
      <w:proofErr w:type="gramStart"/>
      <w:r w:rsidRPr="00E552C8">
        <w:rPr>
          <w:w w:val="105"/>
        </w:rPr>
        <w:t>where</w:t>
      </w:r>
      <w:proofErr w:type="gramEnd"/>
      <w:r w:rsidRPr="00E552C8">
        <w:rPr>
          <w:spacing w:val="-25"/>
          <w:w w:val="105"/>
        </w:rPr>
        <w:t xml:space="preserve"> </w:t>
      </w:r>
      <w:r w:rsidRPr="00E552C8">
        <w:rPr>
          <w:w w:val="195"/>
        </w:rPr>
        <w:t>I</w:t>
      </w:r>
      <w:r w:rsidRPr="00E552C8">
        <w:rPr>
          <w:spacing w:val="-90"/>
          <w:w w:val="195"/>
        </w:rPr>
        <w:t xml:space="preserve"> </w:t>
      </w:r>
      <w:r w:rsidRPr="00E552C8">
        <w:rPr>
          <w:spacing w:val="-3"/>
          <w:w w:val="105"/>
        </w:rPr>
        <w:t>follows</w:t>
      </w:r>
      <w:r w:rsidRPr="00E552C8">
        <w:rPr>
          <w:spacing w:val="-25"/>
          <w:w w:val="105"/>
        </w:rPr>
        <w:t xml:space="preserve"> </w:t>
      </w:r>
      <w:r w:rsidRPr="00E552C8">
        <w:rPr>
          <w:w w:val="105"/>
        </w:rPr>
        <w:t>its</w:t>
      </w:r>
      <w:r w:rsidRPr="00E552C8">
        <w:rPr>
          <w:spacing w:val="-25"/>
          <w:w w:val="105"/>
        </w:rPr>
        <w:t xml:space="preserve"> </w:t>
      </w:r>
      <w:r w:rsidRPr="00E552C8">
        <w:rPr>
          <w:w w:val="105"/>
        </w:rPr>
        <w:t>definition</w:t>
      </w:r>
      <w:r w:rsidRPr="00E552C8">
        <w:rPr>
          <w:spacing w:val="-25"/>
          <w:w w:val="105"/>
        </w:rPr>
        <w:t xml:space="preserve"> </w:t>
      </w:r>
      <w:r w:rsidRPr="00E552C8">
        <w:rPr>
          <w:w w:val="105"/>
        </w:rPr>
        <w:t>in</w:t>
      </w:r>
      <w:r w:rsidRPr="00E552C8">
        <w:rPr>
          <w:spacing w:val="-25"/>
          <w:w w:val="105"/>
        </w:rPr>
        <w:t xml:space="preserve"> </w:t>
      </w:r>
      <w:r w:rsidRPr="00E552C8">
        <w:rPr>
          <w:w w:val="105"/>
        </w:rPr>
        <w:t>(8).</w:t>
      </w:r>
      <w:r w:rsidRPr="006F23CC">
        <w:t xml:space="preserve"> </w:t>
      </w:r>
      <w:r w:rsidRPr="006F23CC">
        <w:rPr>
          <w:w w:val="105"/>
        </w:rPr>
        <w:t>He</w:t>
      </w:r>
      <w:r>
        <w:rPr>
          <w:w w:val="105"/>
        </w:rPr>
        <w:t xml:space="preserve">re, we </w:t>
      </w:r>
      <w:r w:rsidRPr="006F23CC">
        <w:rPr>
          <w:w w:val="105"/>
        </w:rPr>
        <w:t>shortlist a set of ten features that are strong predictors of the future development of T2DM, on the basis of yielding maximum I with respect to the diabetic class</w:t>
      </w:r>
      <w:r>
        <w:rPr>
          <w:w w:val="105"/>
        </w:rPr>
        <w:t>, along with minimal R</w:t>
      </w:r>
      <w:r w:rsidRPr="006F23CC">
        <w:rPr>
          <w:w w:val="105"/>
        </w:rPr>
        <w:t>.</w:t>
      </w:r>
      <w:r>
        <w:rPr>
          <w:w w:val="105"/>
        </w:rPr>
        <w:t xml:space="preserve"> </w:t>
      </w:r>
    </w:p>
    <w:p w14:paraId="2F8CD36B" w14:textId="77777777" w:rsidR="006F3883" w:rsidRDefault="006F3883" w:rsidP="009A0C57">
      <w:pPr>
        <w:pStyle w:val="BodyText"/>
        <w:kinsoku w:val="0"/>
        <w:overflowPunct w:val="0"/>
        <w:spacing w:line="362" w:lineRule="auto"/>
        <w:ind w:left="950" w:right="907" w:firstLine="298"/>
        <w:jc w:val="both"/>
      </w:pPr>
    </w:p>
    <w:p w14:paraId="489773AE" w14:textId="77777777" w:rsidR="006F3883" w:rsidRDefault="006F3883" w:rsidP="00B024CB">
      <w:pPr>
        <w:pStyle w:val="BodyText"/>
        <w:kinsoku w:val="0"/>
        <w:overflowPunct w:val="0"/>
        <w:spacing w:line="362" w:lineRule="auto"/>
        <w:ind w:left="0"/>
      </w:pPr>
    </w:p>
    <w:p w14:paraId="753DC2CF" w14:textId="77777777" w:rsidR="006F3883" w:rsidRDefault="006F3883" w:rsidP="00B024CB">
      <w:pPr>
        <w:pStyle w:val="BodyText"/>
        <w:kinsoku w:val="0"/>
        <w:overflowPunct w:val="0"/>
        <w:spacing w:line="362" w:lineRule="auto"/>
        <w:ind w:left="0"/>
      </w:pPr>
    </w:p>
    <w:p w14:paraId="5D676EEA" w14:textId="77777777" w:rsidR="006F3883" w:rsidRDefault="006F3883" w:rsidP="00B024CB">
      <w:pPr>
        <w:pStyle w:val="BodyText"/>
        <w:kinsoku w:val="0"/>
        <w:overflowPunct w:val="0"/>
        <w:spacing w:before="9" w:line="362" w:lineRule="auto"/>
        <w:ind w:left="0"/>
        <w:rPr>
          <w:sz w:val="18"/>
          <w:szCs w:val="18"/>
        </w:rPr>
      </w:pPr>
    </w:p>
    <w:p w14:paraId="6D00A8B9" w14:textId="63E2CA2F" w:rsidR="006F3883" w:rsidRDefault="006F3883" w:rsidP="00B024CB">
      <w:pPr>
        <w:pStyle w:val="BodyText"/>
        <w:kinsoku w:val="0"/>
        <w:overflowPunct w:val="0"/>
        <w:spacing w:before="4" w:line="362" w:lineRule="auto"/>
        <w:ind w:left="0"/>
        <w:rPr>
          <w:sz w:val="18"/>
          <w:szCs w:val="18"/>
        </w:rPr>
      </w:pPr>
    </w:p>
    <w:p w14:paraId="71DC0B23" w14:textId="77777777" w:rsidR="00B024CB" w:rsidRDefault="00B024CB" w:rsidP="00B024CB">
      <w:pPr>
        <w:pStyle w:val="BodyText"/>
        <w:kinsoku w:val="0"/>
        <w:overflowPunct w:val="0"/>
        <w:spacing w:line="120" w:lineRule="auto"/>
        <w:ind w:left="1207" w:right="907"/>
      </w:pPr>
    </w:p>
    <w:p w14:paraId="21A4390D" w14:textId="3D306589" w:rsidR="006F3883" w:rsidRDefault="006F3883" w:rsidP="00B024CB">
      <w:pPr>
        <w:spacing w:line="362" w:lineRule="auto"/>
        <w:sectPr w:rsidR="006F3883">
          <w:pgSz w:w="12240" w:h="15840"/>
          <w:pgMar w:top="1500" w:right="1720" w:bottom="1940" w:left="1720" w:header="0" w:footer="1745" w:gutter="0"/>
          <w:cols w:space="720"/>
          <w:noEndnote/>
        </w:sectPr>
      </w:pPr>
    </w:p>
    <w:p w14:paraId="342D5A9A" w14:textId="77777777" w:rsidR="006F3883" w:rsidRDefault="006F3883" w:rsidP="00B024CB">
      <w:pPr>
        <w:pStyle w:val="BodyText"/>
        <w:kinsoku w:val="0"/>
        <w:overflowPunct w:val="0"/>
        <w:spacing w:before="9" w:line="362" w:lineRule="auto"/>
        <w:ind w:left="0"/>
        <w:rPr>
          <w:sz w:val="18"/>
          <w:szCs w:val="18"/>
        </w:rPr>
      </w:pPr>
    </w:p>
    <w:p w14:paraId="2B2699B7" w14:textId="6AF53DF8" w:rsidR="00F85862" w:rsidRPr="00F85862" w:rsidRDefault="00F85862" w:rsidP="006F23CC">
      <w:pPr>
        <w:pStyle w:val="Heading1"/>
        <w:numPr>
          <w:ilvl w:val="1"/>
          <w:numId w:val="3"/>
        </w:numPr>
        <w:tabs>
          <w:tab w:val="left" w:pos="1386"/>
        </w:tabs>
        <w:kinsoku w:val="0"/>
        <w:overflowPunct w:val="0"/>
        <w:spacing w:before="58" w:line="362" w:lineRule="auto"/>
        <w:jc w:val="both"/>
        <w:rPr>
          <w:b w:val="0"/>
          <w:bCs w:val="0"/>
        </w:rPr>
      </w:pPr>
      <w:r>
        <w:t>Classification</w:t>
      </w:r>
    </w:p>
    <w:p w14:paraId="763258F8" w14:textId="3D7FAD12" w:rsidR="00D67DC9" w:rsidRDefault="00F85862" w:rsidP="00CA60C8">
      <w:pPr>
        <w:pStyle w:val="BodyText"/>
        <w:tabs>
          <w:tab w:val="left" w:pos="7830"/>
        </w:tabs>
        <w:spacing w:line="362" w:lineRule="auto"/>
        <w:ind w:left="950" w:right="970"/>
        <w:jc w:val="both"/>
      </w:pPr>
      <w:r w:rsidRPr="00F85862">
        <w:t xml:space="preserve">We developed a supervised learning scheme using </w:t>
      </w:r>
      <w:r w:rsidR="00735B3E">
        <w:t xml:space="preserve">the </w:t>
      </w:r>
      <w:r w:rsidR="00CF7CB9">
        <w:t xml:space="preserve">baseline </w:t>
      </w:r>
      <w:r w:rsidRPr="00F85862">
        <w:t>SAHS data</w:t>
      </w:r>
      <w:r w:rsidR="00735B3E">
        <w:t>set</w:t>
      </w:r>
      <w:r w:rsidRPr="00F85862">
        <w:t xml:space="preserve"> and the labels (healthy, </w:t>
      </w:r>
      <w:r w:rsidR="006A3739">
        <w:t>T2DM</w:t>
      </w:r>
      <w:r w:rsidRPr="00CA60C8">
        <w:t>) obtained at the follow-up</w:t>
      </w:r>
      <w:r w:rsidR="00D67DC9" w:rsidRPr="00CA60C8">
        <w:t xml:space="preserve"> </w:t>
      </w:r>
      <w:r w:rsidR="006A3739">
        <w:t>after an average of 7.5 years</w:t>
      </w:r>
      <w:r w:rsidR="00A043A7" w:rsidRPr="00CA60C8">
        <w:t>.</w:t>
      </w:r>
      <w:r w:rsidR="00F226C5" w:rsidRPr="00CA60C8">
        <w:t xml:space="preserve"> In each experiment, we used a kernel-based </w:t>
      </w:r>
      <w:r w:rsidR="00912639">
        <w:t xml:space="preserve">binary </w:t>
      </w:r>
      <w:r w:rsidR="00F226C5" w:rsidRPr="00CA60C8">
        <w:t>SVM method</w:t>
      </w:r>
      <w:r w:rsidR="00CA60C8" w:rsidRPr="00CA60C8">
        <w:t xml:space="preserve"> </w:t>
      </w:r>
      <w:r w:rsidR="00F226C5" w:rsidRPr="00CA60C8">
        <w:t>to train</w:t>
      </w:r>
      <w:r w:rsidR="00CA60C8" w:rsidRPr="00CA60C8">
        <w:t>, test</w:t>
      </w:r>
      <w:r w:rsidR="00F226C5" w:rsidRPr="00CA60C8">
        <w:t xml:space="preserve"> and </w:t>
      </w:r>
      <w:r w:rsidR="00CA60C8" w:rsidRPr="00CA60C8">
        <w:t>validate</w:t>
      </w:r>
      <w:r w:rsidR="00F226C5" w:rsidRPr="00CA60C8">
        <w:t xml:space="preserve"> the performance</w:t>
      </w:r>
      <w:r w:rsidR="00CA60C8" w:rsidRPr="00CA60C8">
        <w:t xml:space="preserve"> of the diabetes prediction models. </w:t>
      </w:r>
      <w:r w:rsidR="00A043A7" w:rsidRPr="00CA60C8">
        <w:t xml:space="preserve"> </w:t>
      </w:r>
      <w:r w:rsidR="006A3739">
        <w:t>We excluded the</w:t>
      </w:r>
      <w:r w:rsidR="00CE4289" w:rsidRPr="00F85862">
        <w:t xml:space="preserve"> 44 CVD entries as the only way of definin</w:t>
      </w:r>
      <w:r w:rsidR="006A3739">
        <w:t xml:space="preserve">g this class was based upon </w:t>
      </w:r>
      <w:r w:rsidR="00CE4289" w:rsidRPr="00F85862">
        <w:t xml:space="preserve">self-reporting and not on quantitative assessment. </w:t>
      </w:r>
      <w:r w:rsidR="00CE4289">
        <w:t xml:space="preserve">Furthermore, we also </w:t>
      </w:r>
      <w:r w:rsidR="00CE4289" w:rsidRPr="00F85862">
        <w:t>removed</w:t>
      </w:r>
      <w:r w:rsidR="00CE4289">
        <w:t xml:space="preserve"> all entries with </w:t>
      </w:r>
      <w:r w:rsidR="00CE4289" w:rsidRPr="00F85862">
        <w:t xml:space="preserve">missing </w:t>
      </w:r>
      <w:r w:rsidR="00CE4289">
        <w:t>information</w:t>
      </w:r>
      <w:r w:rsidR="00CE4289" w:rsidRPr="00F85862">
        <w:t xml:space="preserve">. </w:t>
      </w:r>
    </w:p>
    <w:p w14:paraId="041045B6" w14:textId="178195FC" w:rsidR="00A043A7" w:rsidRPr="00F85862" w:rsidRDefault="00766E0D" w:rsidP="00925C82">
      <w:pPr>
        <w:pStyle w:val="BodyText"/>
        <w:tabs>
          <w:tab w:val="left" w:pos="7830"/>
        </w:tabs>
        <w:spacing w:line="362" w:lineRule="auto"/>
        <w:ind w:left="950" w:right="970"/>
        <w:jc w:val="both"/>
      </w:pPr>
      <w:r>
        <w:t>We considered t</w:t>
      </w:r>
      <w:r w:rsidR="00E24237">
        <w:t>he minority</w:t>
      </w:r>
      <w:r w:rsidR="00E24237">
        <w:rPr>
          <w:spacing w:val="-22"/>
        </w:rPr>
        <w:t xml:space="preserve"> </w:t>
      </w:r>
      <w:r w:rsidR="00E24237">
        <w:t>class</w:t>
      </w:r>
      <w:r w:rsidR="00E24237">
        <w:rPr>
          <w:w w:val="99"/>
        </w:rPr>
        <w:t xml:space="preserve"> </w:t>
      </w:r>
      <w:r w:rsidR="00E24237">
        <w:t>of</w:t>
      </w:r>
      <w:r w:rsidR="00E24237">
        <w:rPr>
          <w:spacing w:val="18"/>
        </w:rPr>
        <w:t xml:space="preserve"> </w:t>
      </w:r>
      <w:r w:rsidR="00E24237">
        <w:t>diabetic</w:t>
      </w:r>
      <w:r w:rsidR="00E24237">
        <w:rPr>
          <w:spacing w:val="18"/>
        </w:rPr>
        <w:t xml:space="preserve"> </w:t>
      </w:r>
      <w:r w:rsidR="00E24237">
        <w:t>subjects</w:t>
      </w:r>
      <w:r w:rsidR="00E24237">
        <w:rPr>
          <w:spacing w:val="18"/>
        </w:rPr>
        <w:t xml:space="preserve"> </w:t>
      </w:r>
      <w:r w:rsidR="00E24237">
        <w:t>as</w:t>
      </w:r>
      <w:r w:rsidR="00E24237">
        <w:rPr>
          <w:spacing w:val="18"/>
        </w:rPr>
        <w:t xml:space="preserve"> </w:t>
      </w:r>
      <w:r w:rsidR="00E24237">
        <w:t>the</w:t>
      </w:r>
      <w:r w:rsidR="00E24237">
        <w:rPr>
          <w:spacing w:val="18"/>
        </w:rPr>
        <w:t xml:space="preserve"> </w:t>
      </w:r>
      <w:r w:rsidR="00E24237">
        <w:t>positive</w:t>
      </w:r>
      <w:r w:rsidR="00E24237">
        <w:rPr>
          <w:spacing w:val="18"/>
        </w:rPr>
        <w:t xml:space="preserve"> </w:t>
      </w:r>
      <w:r w:rsidR="00E24237">
        <w:t>class</w:t>
      </w:r>
      <w:r w:rsidR="00E24237">
        <w:rPr>
          <w:spacing w:val="18"/>
        </w:rPr>
        <w:t xml:space="preserve"> </w:t>
      </w:r>
      <w:r w:rsidR="00E24237">
        <w:t>with</w:t>
      </w:r>
      <w:r w:rsidR="00E24237">
        <w:rPr>
          <w:spacing w:val="18"/>
        </w:rPr>
        <w:t xml:space="preserve"> </w:t>
      </w:r>
      <w:r w:rsidR="00E24237">
        <w:t>a</w:t>
      </w:r>
      <w:r w:rsidR="00E24237">
        <w:rPr>
          <w:spacing w:val="18"/>
        </w:rPr>
        <w:t xml:space="preserve"> </w:t>
      </w:r>
      <w:r w:rsidR="00E24237">
        <w:t>label</w:t>
      </w:r>
      <w:r w:rsidR="00E24237">
        <w:rPr>
          <w:spacing w:val="18"/>
        </w:rPr>
        <w:t xml:space="preserve"> </w:t>
      </w:r>
      <w:r w:rsidR="00E24237">
        <w:t>of</w:t>
      </w:r>
      <w:r w:rsidR="00E24237">
        <w:rPr>
          <w:spacing w:val="18"/>
        </w:rPr>
        <w:t xml:space="preserve"> </w:t>
      </w:r>
      <w:r w:rsidR="00E24237">
        <w:t>1,</w:t>
      </w:r>
      <w:r w:rsidR="00E24237">
        <w:rPr>
          <w:spacing w:val="23"/>
        </w:rPr>
        <w:t xml:space="preserve"> </w:t>
      </w:r>
      <w:r w:rsidR="00E24237">
        <w:t>whereas</w:t>
      </w:r>
      <w:r w:rsidR="00E24237">
        <w:rPr>
          <w:spacing w:val="18"/>
        </w:rPr>
        <w:t xml:space="preserve"> </w:t>
      </w:r>
      <w:r w:rsidR="00E24237">
        <w:t>the</w:t>
      </w:r>
      <w:r w:rsidR="00E24237">
        <w:rPr>
          <w:w w:val="99"/>
        </w:rPr>
        <w:t xml:space="preserve"> </w:t>
      </w:r>
      <w:r w:rsidR="00E24237">
        <w:t xml:space="preserve">majority class consisting of healthy persons was termed as the negative class </w:t>
      </w:r>
      <w:r w:rsidR="00E24237">
        <w:rPr>
          <w:spacing w:val="32"/>
        </w:rPr>
        <w:t>marked</w:t>
      </w:r>
      <w:r w:rsidR="00E24237">
        <w:rPr>
          <w:spacing w:val="-3"/>
        </w:rPr>
        <w:t xml:space="preserve"> by </w:t>
      </w:r>
      <w:r>
        <w:t xml:space="preserve">a </w:t>
      </w:r>
      <w:r w:rsidR="006A3739">
        <w:t>‘</w:t>
      </w:r>
      <w:r w:rsidR="00E24237">
        <w:t>-1</w:t>
      </w:r>
      <w:r w:rsidR="006A3739">
        <w:t>’</w:t>
      </w:r>
      <w:r>
        <w:t xml:space="preserve"> label</w:t>
      </w:r>
      <w:r w:rsidR="00E24237">
        <w:t>.</w:t>
      </w:r>
      <w:r w:rsidR="00D67DC9">
        <w:t xml:space="preserve"> </w:t>
      </w:r>
      <w:r w:rsidR="00A043A7">
        <w:t xml:space="preserve">As shown in </w:t>
      </w:r>
      <w:r w:rsidR="00A043A7">
        <w:rPr>
          <w:spacing w:val="-4"/>
        </w:rPr>
        <w:t xml:space="preserve">Table </w:t>
      </w:r>
      <w:r w:rsidR="00A043A7">
        <w:t xml:space="preserve">1, the SAHS dataset is intrinsically </w:t>
      </w:r>
      <w:r w:rsidR="00D67DC9">
        <w:t>unbalanced</w:t>
      </w:r>
      <w:r w:rsidR="00A043A7">
        <w:t xml:space="preserve"> with the</w:t>
      </w:r>
      <w:r w:rsidR="00A043A7">
        <w:rPr>
          <w:spacing w:val="-26"/>
        </w:rPr>
        <w:t xml:space="preserve"> </w:t>
      </w:r>
      <w:r w:rsidR="00A043A7">
        <w:t>class</w:t>
      </w:r>
      <w:r w:rsidR="00A043A7">
        <w:rPr>
          <w:w w:val="99"/>
        </w:rPr>
        <w:t xml:space="preserve"> </w:t>
      </w:r>
      <w:r w:rsidR="00A043A7">
        <w:t xml:space="preserve">distribution </w:t>
      </w:r>
      <w:r w:rsidR="00A043A7">
        <w:rPr>
          <w:spacing w:val="-3"/>
        </w:rPr>
        <w:t xml:space="preserve">skewed </w:t>
      </w:r>
      <w:r w:rsidR="00A043A7">
        <w:t xml:space="preserve">toward the majority class with a ratio of 7.5:1. </w:t>
      </w:r>
      <w:r w:rsidR="00D67DC9">
        <w:t>T</w:t>
      </w:r>
      <w:r w:rsidR="00D67DC9" w:rsidRPr="00F85862">
        <w:t xml:space="preserve">o ensure </w:t>
      </w:r>
      <w:r w:rsidR="006A3739">
        <w:t xml:space="preserve">that </w:t>
      </w:r>
      <w:r w:rsidR="00D67DC9">
        <w:t xml:space="preserve">a </w:t>
      </w:r>
      <w:r w:rsidR="00D67DC9" w:rsidRPr="00F85862">
        <w:t xml:space="preserve">model </w:t>
      </w:r>
      <w:r>
        <w:t>was</w:t>
      </w:r>
      <w:r w:rsidR="00D67DC9" w:rsidRPr="00F85862">
        <w:t xml:space="preserve"> unbiased, robust, and generalize</w:t>
      </w:r>
      <w:r>
        <w:t>d</w:t>
      </w:r>
      <w:r w:rsidR="00D67DC9" w:rsidRPr="00F85862">
        <w:t xml:space="preserve"> well to</w:t>
      </w:r>
      <w:r w:rsidR="00D67DC9">
        <w:t xml:space="preserve"> the </w:t>
      </w:r>
      <w:r w:rsidR="00D67DC9" w:rsidRPr="00F85862">
        <w:t xml:space="preserve">new data, we </w:t>
      </w:r>
      <w:r w:rsidR="00D67DC9" w:rsidRPr="00D67DC9">
        <w:t xml:space="preserve">performed 10-fold cross-validation (CV). </w:t>
      </w:r>
      <w:r w:rsidR="001A4623">
        <w:rPr>
          <w:lang w:val="en"/>
        </w:rPr>
        <w:t>To standardize the feature range</w:t>
      </w:r>
      <w:r w:rsidR="001A4623" w:rsidRPr="00F85862">
        <w:t xml:space="preserve"> prior to training</w:t>
      </w:r>
      <w:r w:rsidR="006A3739">
        <w:t xml:space="preserve">, </w:t>
      </w:r>
      <w:proofErr w:type="spellStart"/>
      <w:r>
        <w:t>w</w:t>
      </w:r>
      <w:r>
        <w:rPr>
          <w:lang w:val="en"/>
        </w:rPr>
        <w:t>e</w:t>
      </w:r>
      <w:proofErr w:type="spellEnd"/>
      <w:r w:rsidR="001A4623">
        <w:rPr>
          <w:lang w:val="en"/>
        </w:rPr>
        <w:t xml:space="preserve"> scaled the feature space to unit variance around the mea</w:t>
      </w:r>
      <w:r>
        <w:rPr>
          <w:lang w:val="en"/>
        </w:rPr>
        <w:t>n for each feature respectively</w:t>
      </w:r>
      <w:r w:rsidR="00D67DC9">
        <w:t xml:space="preserve">. </w:t>
      </w:r>
      <w:r w:rsidR="00925C82" w:rsidRPr="00E552C8">
        <w:rPr>
          <w:spacing w:val="-3"/>
        </w:rPr>
        <w:t xml:space="preserve">For each combination </w:t>
      </w:r>
      <w:r w:rsidR="00925C82">
        <w:rPr>
          <w:spacing w:val="-3"/>
        </w:rPr>
        <w:t>of f</w:t>
      </w:r>
      <w:r w:rsidR="00925C82" w:rsidRPr="00E552C8">
        <w:rPr>
          <w:spacing w:val="-3"/>
        </w:rPr>
        <w:t>eature</w:t>
      </w:r>
      <w:r w:rsidR="00925C82">
        <w:rPr>
          <w:spacing w:val="-3"/>
        </w:rPr>
        <w:t>s</w:t>
      </w:r>
      <w:r w:rsidR="00925C82" w:rsidRPr="00E552C8">
        <w:rPr>
          <w:spacing w:val="-3"/>
        </w:rPr>
        <w:t xml:space="preserve">, the </w:t>
      </w:r>
      <w:r w:rsidR="00925C82">
        <w:rPr>
          <w:spacing w:val="-3"/>
        </w:rPr>
        <w:t xml:space="preserve">data partitioning into </w:t>
      </w:r>
      <w:r w:rsidR="00925C82" w:rsidRPr="00E552C8">
        <w:rPr>
          <w:spacing w:val="-3"/>
        </w:rPr>
        <w:t xml:space="preserve">training and validation sets were </w:t>
      </w:r>
      <w:r w:rsidR="00925C82">
        <w:rPr>
          <w:spacing w:val="-3"/>
        </w:rPr>
        <w:t>randomly performed</w:t>
      </w:r>
      <w:r w:rsidR="00925C82" w:rsidRPr="00E552C8">
        <w:rPr>
          <w:spacing w:val="-3"/>
        </w:rPr>
        <w:t xml:space="preserve"> 100 times. </w:t>
      </w:r>
      <w:r w:rsidR="00A043A7" w:rsidRPr="00F85862">
        <w:t xml:space="preserve">To </w:t>
      </w:r>
      <w:r>
        <w:t>analyze</w:t>
      </w:r>
      <w:r w:rsidR="00A043A7" w:rsidRPr="00F85862">
        <w:t xml:space="preserve"> the influence of </w:t>
      </w:r>
      <w:r>
        <w:t>class imbalance</w:t>
      </w:r>
      <w:r w:rsidR="00A043A7" w:rsidRPr="00F85862">
        <w:t xml:space="preserve"> on the classification performance we defined the following experiments:</w:t>
      </w:r>
      <w:r w:rsidR="00A043A7">
        <w:t xml:space="preserve"> </w:t>
      </w:r>
    </w:p>
    <w:p w14:paraId="7F4F08A4" w14:textId="7339B1AA" w:rsidR="00A043A7" w:rsidRPr="00F85862" w:rsidRDefault="00A043A7" w:rsidP="00A043A7">
      <w:pPr>
        <w:pStyle w:val="BodyText"/>
        <w:spacing w:line="362" w:lineRule="auto"/>
        <w:ind w:left="2268" w:right="1060" w:hanging="1318"/>
        <w:jc w:val="both"/>
      </w:pPr>
      <w:r w:rsidRPr="00F85862">
        <w:t>Experiment I:</w:t>
      </w:r>
      <w:r w:rsidRPr="00F85862">
        <w:tab/>
        <w:t xml:space="preserve">The dataset was balanced with random under-sampling of the majority class, and 160 instances from each class </w:t>
      </w:r>
      <w:r w:rsidR="00766E0D">
        <w:t xml:space="preserve">were taken </w:t>
      </w:r>
      <w:r w:rsidRPr="00F85862">
        <w:t xml:space="preserve">for the training. </w:t>
      </w:r>
    </w:p>
    <w:p w14:paraId="160B7E42" w14:textId="3E3704E4" w:rsidR="00A043A7" w:rsidRPr="00F85862" w:rsidRDefault="00A043A7" w:rsidP="00A043A7">
      <w:pPr>
        <w:pStyle w:val="BodyText"/>
        <w:spacing w:line="362" w:lineRule="auto"/>
        <w:ind w:left="2268" w:right="1060" w:hanging="1318"/>
        <w:jc w:val="both"/>
      </w:pPr>
      <w:r w:rsidRPr="00F85862">
        <w:t>Experiment II:</w:t>
      </w:r>
      <w:r w:rsidRPr="00F85862">
        <w:tab/>
        <w:t xml:space="preserve">The dataset retained the </w:t>
      </w:r>
      <w:r w:rsidR="00326E84">
        <w:t>imbalanced</w:t>
      </w:r>
      <w:r w:rsidRPr="00F85862">
        <w:t xml:space="preserve"> class distribution</w:t>
      </w:r>
      <w:r w:rsidR="00326E84">
        <w:t>. We</w:t>
      </w:r>
      <w:r w:rsidRPr="00F85862">
        <w:t xml:space="preserve"> randomly sampled 1,</w:t>
      </w:r>
      <w:r w:rsidR="00326E84">
        <w:t>360</w:t>
      </w:r>
      <w:r w:rsidRPr="00F85862">
        <w:t xml:space="preserve"> (out of 1</w:t>
      </w:r>
      <w:r>
        <w:t>,</w:t>
      </w:r>
      <w:r w:rsidR="00326E84">
        <w:t>492</w:t>
      </w:r>
      <w:r w:rsidRPr="00F85862">
        <w:t xml:space="preserve"> instances) to generate the training set that contained 160 and randomly samples 1,200 instances of the diabetic and healthy classes respectively. </w:t>
      </w:r>
    </w:p>
    <w:p w14:paraId="22578584" w14:textId="231BFEF2" w:rsidR="00E24237" w:rsidRDefault="00E24237" w:rsidP="00F85862">
      <w:pPr>
        <w:pStyle w:val="BodyText"/>
        <w:tabs>
          <w:tab w:val="left" w:pos="7830"/>
        </w:tabs>
        <w:spacing w:line="362" w:lineRule="auto"/>
        <w:ind w:left="950" w:right="970"/>
        <w:jc w:val="both"/>
      </w:pPr>
    </w:p>
    <w:p w14:paraId="3DFCF1CE" w14:textId="505C6B71" w:rsidR="00925C82" w:rsidRDefault="001A4623" w:rsidP="00CA60C8">
      <w:pPr>
        <w:pStyle w:val="BodyText"/>
        <w:tabs>
          <w:tab w:val="left" w:pos="7830"/>
        </w:tabs>
        <w:spacing w:line="362" w:lineRule="auto"/>
        <w:ind w:left="993" w:right="970"/>
        <w:jc w:val="both"/>
        <w:rPr>
          <w:spacing w:val="-3"/>
        </w:rPr>
      </w:pPr>
      <w:r>
        <w:t>Within each experiment, w</w:t>
      </w:r>
      <w:r w:rsidRPr="00F85862">
        <w:t>e have compared the performances</w:t>
      </w:r>
      <w:r>
        <w:t xml:space="preserve"> of a linear and non-linear SVM, and </w:t>
      </w:r>
      <w:r w:rsidRPr="00F85862">
        <w:t>the training performance</w:t>
      </w:r>
      <w:r w:rsidR="00AD5001">
        <w:t xml:space="preserve"> was averaged over all 10-folds</w:t>
      </w:r>
      <w:r w:rsidR="00F85862" w:rsidRPr="00F85862">
        <w:t>. For both experiments, we used</w:t>
      </w:r>
      <w:r w:rsidR="00CA60C8">
        <w:t xml:space="preserve"> </w:t>
      </w:r>
      <w:r w:rsidR="00CA60C8" w:rsidRPr="00E552C8">
        <w:rPr>
          <w:spacing w:val="-3"/>
        </w:rPr>
        <w:t>all 1023 combinations of</w:t>
      </w:r>
      <w:r w:rsidR="00CA60C8">
        <w:t xml:space="preserve"> </w:t>
      </w:r>
      <w:r w:rsidR="00F85862" w:rsidRPr="00F85862">
        <w:t>ten most relevant features shortlisted during feature selection procedure</w:t>
      </w:r>
      <w:r w:rsidR="00CA60C8">
        <w:t xml:space="preserve">. </w:t>
      </w:r>
      <w:r w:rsidR="006F3883">
        <w:rPr>
          <w:w w:val="105"/>
        </w:rPr>
        <w:t>The</w:t>
      </w:r>
      <w:r w:rsidR="006F3883">
        <w:rPr>
          <w:spacing w:val="-17"/>
          <w:w w:val="105"/>
        </w:rPr>
        <w:t xml:space="preserve"> </w:t>
      </w:r>
      <w:r w:rsidR="006F3883">
        <w:rPr>
          <w:w w:val="105"/>
        </w:rPr>
        <w:t>optimal</w:t>
      </w:r>
      <w:r w:rsidR="006F3883">
        <w:rPr>
          <w:spacing w:val="-17"/>
          <w:w w:val="105"/>
        </w:rPr>
        <w:t xml:space="preserve"> </w:t>
      </w:r>
      <w:r w:rsidR="006F3883">
        <w:rPr>
          <w:w w:val="105"/>
        </w:rPr>
        <w:t>hyperplane</w:t>
      </w:r>
      <w:r w:rsidR="006F3883">
        <w:rPr>
          <w:w w:val="99"/>
        </w:rPr>
        <w:t xml:space="preserve"> </w:t>
      </w:r>
      <w:r w:rsidR="006F3883">
        <w:rPr>
          <w:w w:val="105"/>
        </w:rPr>
        <w:t>parameters</w:t>
      </w:r>
      <w:r w:rsidR="006F3883">
        <w:rPr>
          <w:spacing w:val="-23"/>
          <w:w w:val="105"/>
        </w:rPr>
        <w:t xml:space="preserve"> </w:t>
      </w:r>
      <w:r w:rsidR="00326E84">
        <w:rPr>
          <w:spacing w:val="-23"/>
          <w:w w:val="105"/>
        </w:rPr>
        <w:t xml:space="preserve">of the kernel </w:t>
      </w:r>
      <w:r w:rsidR="006F3883">
        <w:rPr>
          <w:w w:val="105"/>
        </w:rPr>
        <w:t>were</w:t>
      </w:r>
      <w:r w:rsidR="006F3883">
        <w:rPr>
          <w:spacing w:val="-21"/>
          <w:w w:val="105"/>
        </w:rPr>
        <w:t xml:space="preserve"> </w:t>
      </w:r>
      <w:r w:rsidR="006F3883">
        <w:rPr>
          <w:w w:val="105"/>
        </w:rPr>
        <w:t>determined</w:t>
      </w:r>
      <w:r w:rsidR="006F3883">
        <w:rPr>
          <w:spacing w:val="-21"/>
          <w:w w:val="105"/>
        </w:rPr>
        <w:t xml:space="preserve"> </w:t>
      </w:r>
      <w:r w:rsidR="006F3883">
        <w:rPr>
          <w:w w:val="105"/>
        </w:rPr>
        <w:t>through</w:t>
      </w:r>
      <w:r w:rsidR="006F3883">
        <w:rPr>
          <w:spacing w:val="-21"/>
          <w:w w:val="105"/>
        </w:rPr>
        <w:t xml:space="preserve"> </w:t>
      </w:r>
      <w:r w:rsidR="006F3883">
        <w:rPr>
          <w:w w:val="105"/>
        </w:rPr>
        <w:t>a</w:t>
      </w:r>
      <w:r w:rsidR="006F3883">
        <w:rPr>
          <w:spacing w:val="-21"/>
          <w:w w:val="105"/>
        </w:rPr>
        <w:t xml:space="preserve"> </w:t>
      </w:r>
      <w:r w:rsidR="006F3883">
        <w:rPr>
          <w:w w:val="105"/>
        </w:rPr>
        <w:t>grid</w:t>
      </w:r>
      <w:r w:rsidR="006F3883">
        <w:rPr>
          <w:spacing w:val="-21"/>
          <w:w w:val="105"/>
        </w:rPr>
        <w:t xml:space="preserve"> </w:t>
      </w:r>
      <w:r w:rsidR="006F3883">
        <w:rPr>
          <w:w w:val="105"/>
        </w:rPr>
        <w:t>search</w:t>
      </w:r>
      <w:r w:rsidR="00AD5001">
        <w:rPr>
          <w:w w:val="105"/>
        </w:rPr>
        <w:t>.</w:t>
      </w:r>
      <w:r w:rsidR="006F3883">
        <w:rPr>
          <w:spacing w:val="-33"/>
          <w:w w:val="105"/>
        </w:rPr>
        <w:t xml:space="preserve"> </w:t>
      </w:r>
      <w:r w:rsidR="00925C82" w:rsidRPr="00925C82">
        <w:rPr>
          <w:spacing w:val="-3"/>
        </w:rPr>
        <w:t xml:space="preserve"> </w:t>
      </w:r>
      <w:r w:rsidR="00925C82" w:rsidRPr="00E552C8">
        <w:rPr>
          <w:spacing w:val="-3"/>
        </w:rPr>
        <w:t xml:space="preserve">For selecting the best feature set, we chose the </w:t>
      </w:r>
      <w:r w:rsidR="00326E84">
        <w:rPr>
          <w:spacing w:val="-3"/>
        </w:rPr>
        <w:t xml:space="preserve">metric of </w:t>
      </w:r>
      <w:r w:rsidR="008A28F7">
        <w:rPr>
          <w:spacing w:val="-3"/>
        </w:rPr>
        <w:t xml:space="preserve">geometric mean of specificity </w:t>
      </w:r>
      <w:r w:rsidR="00925C82">
        <w:rPr>
          <w:spacing w:val="-3"/>
        </w:rPr>
        <w:t>and sensitivity</w:t>
      </w:r>
      <w:r w:rsidR="008A28F7">
        <w:rPr>
          <w:spacing w:val="-3"/>
        </w:rPr>
        <w:t xml:space="preserve"> </w:t>
      </w:r>
      <w:r w:rsidR="008A28F7" w:rsidRPr="00531C8E">
        <w:rPr>
          <w:spacing w:val="-3"/>
          <w:highlight w:val="yellow"/>
        </w:rPr>
        <w:t>[\</w:t>
      </w:r>
      <w:proofErr w:type="gramStart"/>
      <w:r w:rsidR="008A28F7" w:rsidRPr="00531C8E">
        <w:rPr>
          <w:spacing w:val="-3"/>
          <w:highlight w:val="yellow"/>
        </w:rPr>
        <w:t>cite{</w:t>
      </w:r>
      <w:proofErr w:type="gramEnd"/>
      <w:r w:rsidR="008A28F7" w:rsidRPr="00531C8E">
        <w:rPr>
          <w:highlight w:val="yellow"/>
        </w:rPr>
        <w:t xml:space="preserve"> </w:t>
      </w:r>
      <w:r w:rsidR="008A28F7" w:rsidRPr="00531C8E">
        <w:rPr>
          <w:spacing w:val="-3"/>
          <w:highlight w:val="yellow"/>
        </w:rPr>
        <w:t>kubat1997addressing}]</w:t>
      </w:r>
      <w:r w:rsidR="00326E84">
        <w:rPr>
          <w:spacing w:val="-3"/>
        </w:rPr>
        <w:t xml:space="preserve"> as the model evaluation criteria.</w:t>
      </w:r>
    </w:p>
    <w:p w14:paraId="40CD6671" w14:textId="2EE2DA95" w:rsidR="006F3883" w:rsidRDefault="006F3883" w:rsidP="00925C82">
      <w:pPr>
        <w:pStyle w:val="BodyText"/>
        <w:spacing w:line="362" w:lineRule="auto"/>
        <w:ind w:left="993" w:right="970"/>
        <w:jc w:val="both"/>
        <w:rPr>
          <w:spacing w:val="-3"/>
        </w:rPr>
      </w:pPr>
    </w:p>
    <w:p w14:paraId="31B52027" w14:textId="75584C12" w:rsidR="001A4623" w:rsidRPr="00CA60C8" w:rsidRDefault="00F226C5" w:rsidP="00CA60C8">
      <w:pPr>
        <w:pStyle w:val="BodyText"/>
        <w:tabs>
          <w:tab w:val="left" w:pos="7830"/>
        </w:tabs>
        <w:spacing w:line="362" w:lineRule="auto"/>
        <w:ind w:left="993" w:right="970"/>
        <w:jc w:val="both"/>
        <w:rPr>
          <w:spacing w:val="-3"/>
        </w:rPr>
      </w:pPr>
      <w:r>
        <w:t>In</w:t>
      </w:r>
      <w:r w:rsidRPr="00F226C5">
        <w:t xml:space="preserve"> each experiment</w:t>
      </w:r>
      <w:r>
        <w:t xml:space="preserve"> and for both linear and non-linear SVM, </w:t>
      </w:r>
      <w:r w:rsidRPr="00F226C5">
        <w:t xml:space="preserve">the number of features was increased incrementally from single </w:t>
      </w:r>
      <w:r>
        <w:t>feature</w:t>
      </w:r>
      <w:r w:rsidRPr="00F226C5">
        <w:t xml:space="preserve"> to a combination of </w:t>
      </w:r>
      <w:r>
        <w:t>ten features ranked during the feature selection</w:t>
      </w:r>
      <w:r w:rsidRPr="00F226C5">
        <w:t>.</w:t>
      </w:r>
      <w:r w:rsidR="00CA60C8">
        <w:t xml:space="preserve"> </w:t>
      </w:r>
      <w:r w:rsidR="00A043A7" w:rsidRPr="00F85862">
        <w:t xml:space="preserve">All the experiments were </w:t>
      </w:r>
      <w:r w:rsidR="001A4623">
        <w:t>performed by</w:t>
      </w:r>
      <w:r w:rsidR="00A043A7" w:rsidRPr="00F85862">
        <w:t xml:space="preserve"> </w:t>
      </w:r>
      <w:r w:rsidR="001A4623">
        <w:t xml:space="preserve">an in-house developed software using </w:t>
      </w:r>
      <w:r w:rsidR="00A043A7" w:rsidRPr="00F85862">
        <w:t>Matlab</w:t>
      </w:r>
      <w:bookmarkStart w:id="1" w:name="OLE_LINK36"/>
      <w:r w:rsidR="00A043A7" w:rsidRPr="00F85862">
        <w:rPr>
          <w:vertAlign w:val="superscript"/>
        </w:rPr>
        <w:t>®</w:t>
      </w:r>
      <w:bookmarkEnd w:id="1"/>
      <w:r w:rsidR="00A043A7" w:rsidRPr="004B4650">
        <w:rPr>
          <w:sz w:val="24"/>
          <w:szCs w:val="24"/>
        </w:rPr>
        <w:t xml:space="preserve"> </w:t>
      </w:r>
      <w:r w:rsidR="00326E84">
        <w:t>(version 9.2.0</w:t>
      </w:r>
      <w:r w:rsidR="00A043A7" w:rsidRPr="00F85862">
        <w:t xml:space="preserve"> </w:t>
      </w:r>
      <w:proofErr w:type="spellStart"/>
      <w:r w:rsidR="00A043A7" w:rsidRPr="00F85862">
        <w:t>MathWorks</w:t>
      </w:r>
      <w:proofErr w:type="spellEnd"/>
      <w:r w:rsidR="00A043A7" w:rsidRPr="00F85862">
        <w:t xml:space="preserve"> Inc., Natick, Massachusetts, USA)</w:t>
      </w:r>
      <w:r w:rsidR="00925C82">
        <w:t>.</w:t>
      </w:r>
    </w:p>
    <w:p w14:paraId="7A84E0A1" w14:textId="524A8BAF" w:rsidR="00A043A7" w:rsidRPr="00F85862" w:rsidRDefault="00A043A7" w:rsidP="00CA60C8">
      <w:pPr>
        <w:pStyle w:val="BodyText"/>
        <w:spacing w:line="362" w:lineRule="auto"/>
        <w:ind w:left="0" w:right="1060"/>
      </w:pPr>
    </w:p>
    <w:p w14:paraId="22DFC788"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r>
        <w:t>Results and</w:t>
      </w:r>
      <w:r>
        <w:rPr>
          <w:spacing w:val="3"/>
        </w:rPr>
        <w:t xml:space="preserve"> </w:t>
      </w:r>
      <w:r>
        <w:t>Discussion</w:t>
      </w:r>
    </w:p>
    <w:p w14:paraId="7E549E63" w14:textId="53B107BB" w:rsidR="008B7C06" w:rsidRPr="00E552C8" w:rsidRDefault="008B7C06" w:rsidP="00FE632C">
      <w:pPr>
        <w:pStyle w:val="BodyText"/>
        <w:kinsoku w:val="0"/>
        <w:overflowPunct w:val="0"/>
        <w:spacing w:line="362" w:lineRule="auto"/>
        <w:ind w:left="950"/>
        <w:jc w:val="both"/>
      </w:pPr>
      <w:r w:rsidRPr="00E552C8">
        <w:t xml:space="preserve">The mRMR algorithm produces the </w:t>
      </w:r>
      <w:r w:rsidR="00FE632C">
        <w:t xml:space="preserve">ranked </w:t>
      </w:r>
      <w:r w:rsidRPr="00E552C8">
        <w:t>features</w:t>
      </w:r>
      <w:r w:rsidR="00FE632C">
        <w:t xml:space="preserve">, </w:t>
      </w:r>
      <w:r w:rsidR="00FE632C" w:rsidRPr="00E552C8">
        <w:t xml:space="preserve">listed in </w:t>
      </w:r>
      <w:r w:rsidR="00FE632C" w:rsidRPr="00E552C8">
        <w:rPr>
          <w:spacing w:val="16"/>
        </w:rPr>
        <w:t>Table</w:t>
      </w:r>
      <w:r w:rsidR="00FE632C">
        <w:rPr>
          <w:spacing w:val="16"/>
        </w:rPr>
        <w:t xml:space="preserve"> 2, that are </w:t>
      </w:r>
      <w:r w:rsidR="00FE632C">
        <w:t>ordered in decreasing relevance</w:t>
      </w:r>
      <w:r w:rsidR="004B2D5B">
        <w:t xml:space="preserve"> to the diabetic class</w:t>
      </w:r>
      <w:r w:rsidR="00FE632C">
        <w:t>.</w:t>
      </w:r>
      <w:r w:rsidRPr="00E552C8">
        <w:t xml:space="preserve"> The prefixes </w:t>
      </w:r>
      <w:proofErr w:type="spellStart"/>
      <w:r w:rsidRPr="00E552C8">
        <w:rPr>
          <w:i/>
          <w:iCs/>
        </w:rPr>
        <w:t>AuC</w:t>
      </w:r>
      <w:proofErr w:type="spellEnd"/>
      <w:r w:rsidRPr="00E552C8">
        <w:rPr>
          <w:i/>
          <w:iCs/>
        </w:rPr>
        <w:t xml:space="preserve"> </w:t>
      </w:r>
      <w:r w:rsidRPr="00E552C8">
        <w:t xml:space="preserve">and </w:t>
      </w:r>
      <w:proofErr w:type="spellStart"/>
      <w:proofErr w:type="gramStart"/>
      <w:r w:rsidRPr="00E552C8">
        <w:rPr>
          <w:i/>
          <w:iCs/>
          <w:spacing w:val="3"/>
        </w:rPr>
        <w:t>Sl</w:t>
      </w:r>
      <w:proofErr w:type="spellEnd"/>
      <w:proofErr w:type="gramEnd"/>
      <w:r w:rsidRPr="00E552C8">
        <w:rPr>
          <w:i/>
          <w:iCs/>
          <w:spacing w:val="3"/>
        </w:rPr>
        <w:t xml:space="preserve"> </w:t>
      </w:r>
      <w:r w:rsidRPr="00E552C8">
        <w:t>denote the</w:t>
      </w:r>
      <w:r w:rsidRPr="00E552C8">
        <w:rPr>
          <w:spacing w:val="25"/>
        </w:rPr>
        <w:t xml:space="preserve"> </w:t>
      </w:r>
      <w:r w:rsidRPr="00E552C8">
        <w:t>area</w:t>
      </w:r>
      <w:r w:rsidR="00FE632C">
        <w:rPr>
          <w:w w:val="99"/>
        </w:rPr>
        <w:t xml:space="preserve"> u</w:t>
      </w:r>
      <w:r w:rsidRPr="00E552C8">
        <w:t>nder the curve and slope respectively</w:t>
      </w:r>
      <w:r w:rsidR="00FE632C">
        <w:t>. T</w:t>
      </w:r>
      <w:r w:rsidRPr="00E552C8">
        <w:t xml:space="preserve">he OGTT time interval </w:t>
      </w:r>
      <w:r w:rsidR="004B2D5B">
        <w:t xml:space="preserve">in minutes </w:t>
      </w:r>
      <w:r w:rsidRPr="00E552C8">
        <w:t>corresponding</w:t>
      </w:r>
      <w:r w:rsidRPr="00E552C8">
        <w:rPr>
          <w:spacing w:val="10"/>
        </w:rPr>
        <w:t xml:space="preserve"> </w:t>
      </w:r>
      <w:r w:rsidRPr="00E552C8">
        <w:t>to</w:t>
      </w:r>
      <w:r w:rsidRPr="00E552C8">
        <w:rPr>
          <w:w w:val="99"/>
        </w:rPr>
        <w:t xml:space="preserve"> </w:t>
      </w:r>
      <w:r w:rsidRPr="00E552C8">
        <w:t>the feature appears in the</w:t>
      </w:r>
      <w:r w:rsidRPr="00E552C8">
        <w:rPr>
          <w:spacing w:val="-18"/>
        </w:rPr>
        <w:t xml:space="preserve"> </w:t>
      </w:r>
      <w:r w:rsidRPr="00E552C8">
        <w:t>subscripts.</w:t>
      </w:r>
      <w:r>
        <w:t xml:space="preserve">  </w:t>
      </w:r>
    </w:p>
    <w:p w14:paraId="0F2C82F4" w14:textId="77777777" w:rsidR="00FE632C" w:rsidRDefault="00FE632C" w:rsidP="008B7C06">
      <w:pPr>
        <w:pStyle w:val="BodyText"/>
        <w:kinsoku w:val="0"/>
        <w:overflowPunct w:val="0"/>
        <w:spacing w:line="362" w:lineRule="auto"/>
        <w:ind w:left="950" w:right="907" w:firstLine="298"/>
        <w:jc w:val="both"/>
        <w:rPr>
          <w:spacing w:val="-3"/>
        </w:rPr>
      </w:pPr>
    </w:p>
    <w:p w14:paraId="09B2C058" w14:textId="77777777" w:rsidR="008B7C06" w:rsidRDefault="008B7C06" w:rsidP="008B7C06">
      <w:pPr>
        <w:pStyle w:val="BodyText"/>
        <w:kinsoku w:val="0"/>
        <w:overflowPunct w:val="0"/>
        <w:spacing w:before="70" w:line="120" w:lineRule="auto"/>
        <w:ind w:left="1431" w:right="907"/>
      </w:pPr>
      <w:r>
        <w:rPr>
          <w:spacing w:val="-4"/>
        </w:rPr>
        <w:t xml:space="preserve">Table </w:t>
      </w:r>
      <w:r>
        <w:t xml:space="preserve">2: List of ten most relevant features ranked </w:t>
      </w:r>
      <w:r>
        <w:rPr>
          <w:spacing w:val="-3"/>
        </w:rPr>
        <w:t xml:space="preserve">by </w:t>
      </w:r>
      <w:r>
        <w:t>the mRMR</w:t>
      </w:r>
      <w:r>
        <w:rPr>
          <w:spacing w:val="-21"/>
        </w:rPr>
        <w:t xml:space="preserve"> </w:t>
      </w:r>
      <w:r>
        <w:t>algorithm</w:t>
      </w:r>
    </w:p>
    <w:p w14:paraId="2989B880" w14:textId="77777777" w:rsidR="008B7C06" w:rsidRDefault="008B7C06" w:rsidP="008B7C06">
      <w:pPr>
        <w:pStyle w:val="BodyText"/>
        <w:kinsoku w:val="0"/>
        <w:overflowPunct w:val="0"/>
        <w:spacing w:before="70" w:line="120" w:lineRule="auto"/>
        <w:ind w:left="1431" w:right="90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2219"/>
      </w:tblGrid>
      <w:tr w:rsidR="008B7C06" w:rsidRPr="00251344" w14:paraId="5B4885CD" w14:textId="77777777" w:rsidTr="00D05641">
        <w:trPr>
          <w:jc w:val="center"/>
        </w:trPr>
        <w:tc>
          <w:tcPr>
            <w:tcW w:w="0" w:type="auto"/>
            <w:shd w:val="clear" w:color="auto" w:fill="auto"/>
          </w:tcPr>
          <w:p w14:paraId="2377D9BF" w14:textId="77777777" w:rsidR="008B7C06" w:rsidRPr="00251344" w:rsidRDefault="008B7C06" w:rsidP="00D05641">
            <w:pPr>
              <w:pStyle w:val="BodyText"/>
            </w:pPr>
            <w:r w:rsidRPr="00251344">
              <w:t>Rank</w:t>
            </w:r>
          </w:p>
        </w:tc>
        <w:tc>
          <w:tcPr>
            <w:tcW w:w="0" w:type="auto"/>
            <w:shd w:val="clear" w:color="auto" w:fill="auto"/>
          </w:tcPr>
          <w:p w14:paraId="47E946A8" w14:textId="77777777" w:rsidR="008B7C06" w:rsidRPr="00251344" w:rsidRDefault="008B7C06" w:rsidP="00D05641">
            <w:pPr>
              <w:pStyle w:val="BodyText"/>
            </w:pPr>
            <w:r w:rsidRPr="00251344">
              <w:t>Feature</w:t>
            </w:r>
          </w:p>
        </w:tc>
      </w:tr>
      <w:tr w:rsidR="008B7C06" w:rsidRPr="00251344" w14:paraId="6B1189C7" w14:textId="77777777" w:rsidTr="00D05641">
        <w:trPr>
          <w:jc w:val="center"/>
        </w:trPr>
        <w:tc>
          <w:tcPr>
            <w:tcW w:w="0" w:type="auto"/>
            <w:shd w:val="clear" w:color="auto" w:fill="auto"/>
          </w:tcPr>
          <w:p w14:paraId="08420376" w14:textId="77777777" w:rsidR="008B7C06" w:rsidRPr="00251344" w:rsidRDefault="008B7C06" w:rsidP="00D05641">
            <w:pPr>
              <w:pStyle w:val="BodyText"/>
            </w:pPr>
            <w:r w:rsidRPr="00251344">
              <w:t>1</w:t>
            </w:r>
          </w:p>
        </w:tc>
        <w:tc>
          <w:tcPr>
            <w:tcW w:w="0" w:type="auto"/>
            <w:shd w:val="clear" w:color="auto" w:fill="auto"/>
          </w:tcPr>
          <w:p w14:paraId="678B6E40" w14:textId="77777777" w:rsidR="008B7C06" w:rsidRPr="00251344" w:rsidRDefault="008B7C06" w:rsidP="00D05641">
            <w:pPr>
              <w:pStyle w:val="BodyText"/>
            </w:pPr>
            <w:r w:rsidRPr="00251344">
              <w:t>AuC-Glu</w:t>
            </w:r>
            <w:r w:rsidRPr="00251344">
              <w:rPr>
                <w:vertAlign w:val="subscript"/>
              </w:rPr>
              <w:t>0-120</w:t>
            </w:r>
          </w:p>
        </w:tc>
      </w:tr>
      <w:tr w:rsidR="008B7C06" w:rsidRPr="00251344" w14:paraId="090B24CE" w14:textId="77777777" w:rsidTr="00D05641">
        <w:trPr>
          <w:jc w:val="center"/>
        </w:trPr>
        <w:tc>
          <w:tcPr>
            <w:tcW w:w="0" w:type="auto"/>
            <w:shd w:val="clear" w:color="auto" w:fill="auto"/>
          </w:tcPr>
          <w:p w14:paraId="1ADF9327" w14:textId="77777777" w:rsidR="008B7C06" w:rsidRPr="00251344" w:rsidRDefault="008B7C06" w:rsidP="00D05641">
            <w:pPr>
              <w:pStyle w:val="BodyText"/>
            </w:pPr>
            <w:r w:rsidRPr="00251344">
              <w:t>2</w:t>
            </w:r>
          </w:p>
        </w:tc>
        <w:tc>
          <w:tcPr>
            <w:tcW w:w="0" w:type="auto"/>
            <w:shd w:val="clear" w:color="auto" w:fill="auto"/>
          </w:tcPr>
          <w:p w14:paraId="0E1CFC63" w14:textId="77777777" w:rsidR="008B7C06" w:rsidRPr="00251344" w:rsidRDefault="008B7C06" w:rsidP="00D05641">
            <w:pPr>
              <w:pStyle w:val="BodyText"/>
            </w:pPr>
            <w:r w:rsidRPr="00251344">
              <w:t>ΔGlu</w:t>
            </w:r>
            <w:r w:rsidRPr="00251344">
              <w:rPr>
                <w:vertAlign w:val="subscript"/>
              </w:rPr>
              <w:t>120-0</w:t>
            </w:r>
          </w:p>
        </w:tc>
      </w:tr>
      <w:tr w:rsidR="008B7C06" w:rsidRPr="00251344" w14:paraId="48642860" w14:textId="77777777" w:rsidTr="00D05641">
        <w:trPr>
          <w:jc w:val="center"/>
        </w:trPr>
        <w:tc>
          <w:tcPr>
            <w:tcW w:w="0" w:type="auto"/>
            <w:shd w:val="clear" w:color="auto" w:fill="auto"/>
          </w:tcPr>
          <w:p w14:paraId="0B8FA737" w14:textId="77777777" w:rsidR="008B7C06" w:rsidRPr="00251344" w:rsidRDefault="008B7C06" w:rsidP="00D05641">
            <w:pPr>
              <w:pStyle w:val="BodyText"/>
            </w:pPr>
            <w:r w:rsidRPr="00251344">
              <w:t>3</w:t>
            </w:r>
          </w:p>
        </w:tc>
        <w:tc>
          <w:tcPr>
            <w:tcW w:w="0" w:type="auto"/>
            <w:shd w:val="clear" w:color="auto" w:fill="auto"/>
          </w:tcPr>
          <w:p w14:paraId="210E9B2F" w14:textId="77777777" w:rsidR="008B7C06" w:rsidRPr="00251344" w:rsidRDefault="008B7C06" w:rsidP="00D05641">
            <w:pPr>
              <w:pStyle w:val="BodyText"/>
            </w:pPr>
            <w:r w:rsidRPr="00251344">
              <w:t>ΔGlu</w:t>
            </w:r>
            <w:r w:rsidRPr="00251344">
              <w:rPr>
                <w:vertAlign w:val="subscript"/>
              </w:rPr>
              <w:t>120-60</w:t>
            </w:r>
          </w:p>
        </w:tc>
      </w:tr>
      <w:tr w:rsidR="008B7C06" w:rsidRPr="00251344" w14:paraId="4EA6CFF2" w14:textId="77777777" w:rsidTr="00D05641">
        <w:trPr>
          <w:jc w:val="center"/>
        </w:trPr>
        <w:tc>
          <w:tcPr>
            <w:tcW w:w="0" w:type="auto"/>
            <w:shd w:val="clear" w:color="auto" w:fill="auto"/>
          </w:tcPr>
          <w:p w14:paraId="456DBD99" w14:textId="77777777" w:rsidR="008B7C06" w:rsidRPr="00251344" w:rsidRDefault="008B7C06" w:rsidP="00D05641">
            <w:pPr>
              <w:pStyle w:val="BodyText"/>
            </w:pPr>
            <w:r w:rsidRPr="00251344">
              <w:t>4</w:t>
            </w:r>
          </w:p>
        </w:tc>
        <w:tc>
          <w:tcPr>
            <w:tcW w:w="0" w:type="auto"/>
            <w:shd w:val="clear" w:color="auto" w:fill="auto"/>
          </w:tcPr>
          <w:p w14:paraId="1E0F5E71" w14:textId="77777777" w:rsidR="008B7C06" w:rsidRPr="00251344" w:rsidRDefault="008B7C06" w:rsidP="00D05641">
            <w:pPr>
              <w:pStyle w:val="BodyText"/>
            </w:pPr>
            <w:r w:rsidRPr="00251344">
              <w:t>ETHN</w:t>
            </w:r>
          </w:p>
        </w:tc>
      </w:tr>
      <w:tr w:rsidR="008B7C06" w:rsidRPr="00251344" w14:paraId="0DE0A250" w14:textId="77777777" w:rsidTr="00D05641">
        <w:trPr>
          <w:jc w:val="center"/>
        </w:trPr>
        <w:tc>
          <w:tcPr>
            <w:tcW w:w="0" w:type="auto"/>
            <w:shd w:val="clear" w:color="auto" w:fill="auto"/>
          </w:tcPr>
          <w:p w14:paraId="708447E9" w14:textId="77777777" w:rsidR="008B7C06" w:rsidRPr="00251344" w:rsidRDefault="008B7C06" w:rsidP="00D05641">
            <w:pPr>
              <w:pStyle w:val="BodyText"/>
            </w:pPr>
            <w:r w:rsidRPr="00251344">
              <w:t>5</w:t>
            </w:r>
          </w:p>
        </w:tc>
        <w:tc>
          <w:tcPr>
            <w:tcW w:w="0" w:type="auto"/>
            <w:shd w:val="clear" w:color="auto" w:fill="auto"/>
          </w:tcPr>
          <w:p w14:paraId="1DC79D0C" w14:textId="77777777" w:rsidR="008B7C06" w:rsidRPr="00251344" w:rsidRDefault="008B7C06" w:rsidP="00D05641">
            <w:pPr>
              <w:pStyle w:val="BodyText"/>
            </w:pPr>
            <w:r w:rsidRPr="00251344">
              <w:t>ΔIns</w:t>
            </w:r>
            <w:r w:rsidRPr="00251344">
              <w:rPr>
                <w:vertAlign w:val="subscript"/>
              </w:rPr>
              <w:t>120-0</w:t>
            </w:r>
          </w:p>
        </w:tc>
      </w:tr>
      <w:tr w:rsidR="008B7C06" w:rsidRPr="00251344" w14:paraId="38339CCC" w14:textId="77777777" w:rsidTr="00D05641">
        <w:trPr>
          <w:jc w:val="center"/>
        </w:trPr>
        <w:tc>
          <w:tcPr>
            <w:tcW w:w="0" w:type="auto"/>
            <w:shd w:val="clear" w:color="auto" w:fill="auto"/>
          </w:tcPr>
          <w:p w14:paraId="7DBF9F71" w14:textId="77777777" w:rsidR="008B7C06" w:rsidRPr="00251344" w:rsidRDefault="008B7C06" w:rsidP="00D05641">
            <w:pPr>
              <w:pStyle w:val="BodyText"/>
            </w:pPr>
            <w:r w:rsidRPr="00251344">
              <w:t>6</w:t>
            </w:r>
          </w:p>
        </w:tc>
        <w:tc>
          <w:tcPr>
            <w:tcW w:w="0" w:type="auto"/>
            <w:shd w:val="clear" w:color="auto" w:fill="auto"/>
          </w:tcPr>
          <w:p w14:paraId="3B549DB9" w14:textId="77777777" w:rsidR="008B7C06" w:rsidRPr="00251344" w:rsidRDefault="008B7C06" w:rsidP="00D05641">
            <w:pPr>
              <w:pStyle w:val="BodyText"/>
            </w:pPr>
            <w:r w:rsidRPr="00251344">
              <w:t>ΔGlu</w:t>
            </w:r>
            <w:r w:rsidRPr="00251344">
              <w:rPr>
                <w:vertAlign w:val="subscript"/>
              </w:rPr>
              <w:t>60-0</w:t>
            </w:r>
          </w:p>
        </w:tc>
      </w:tr>
      <w:tr w:rsidR="008B7C06" w:rsidRPr="00251344" w14:paraId="0FF7C9DE" w14:textId="77777777" w:rsidTr="00D05641">
        <w:trPr>
          <w:jc w:val="center"/>
        </w:trPr>
        <w:tc>
          <w:tcPr>
            <w:tcW w:w="0" w:type="auto"/>
            <w:shd w:val="clear" w:color="auto" w:fill="auto"/>
          </w:tcPr>
          <w:p w14:paraId="2F1308BD" w14:textId="77777777" w:rsidR="008B7C06" w:rsidRPr="00251344" w:rsidRDefault="008B7C06" w:rsidP="00D05641">
            <w:pPr>
              <w:pStyle w:val="BodyText"/>
            </w:pPr>
            <w:r w:rsidRPr="00251344">
              <w:t>7</w:t>
            </w:r>
          </w:p>
        </w:tc>
        <w:tc>
          <w:tcPr>
            <w:tcW w:w="0" w:type="auto"/>
            <w:shd w:val="clear" w:color="auto" w:fill="auto"/>
          </w:tcPr>
          <w:p w14:paraId="08431135" w14:textId="77777777" w:rsidR="008B7C06" w:rsidRPr="00251344" w:rsidRDefault="008B7C06" w:rsidP="00D05641">
            <w:pPr>
              <w:pStyle w:val="BodyText"/>
            </w:pPr>
            <w:r w:rsidRPr="00251344">
              <w:t>ΔGlu</w:t>
            </w:r>
            <w:r w:rsidRPr="00251344">
              <w:rPr>
                <w:vertAlign w:val="subscript"/>
              </w:rPr>
              <w:t>30-0</w:t>
            </w:r>
          </w:p>
        </w:tc>
      </w:tr>
      <w:tr w:rsidR="008B7C06" w:rsidRPr="00251344" w14:paraId="08B286F7" w14:textId="77777777" w:rsidTr="00D05641">
        <w:trPr>
          <w:jc w:val="center"/>
        </w:trPr>
        <w:tc>
          <w:tcPr>
            <w:tcW w:w="0" w:type="auto"/>
            <w:shd w:val="clear" w:color="auto" w:fill="auto"/>
          </w:tcPr>
          <w:p w14:paraId="3007F230" w14:textId="77777777" w:rsidR="008B7C06" w:rsidRPr="00251344" w:rsidRDefault="008B7C06" w:rsidP="00D05641">
            <w:pPr>
              <w:pStyle w:val="BodyText"/>
            </w:pPr>
            <w:r w:rsidRPr="00251344">
              <w:t>8</w:t>
            </w:r>
          </w:p>
        </w:tc>
        <w:tc>
          <w:tcPr>
            <w:tcW w:w="0" w:type="auto"/>
            <w:shd w:val="clear" w:color="auto" w:fill="auto"/>
          </w:tcPr>
          <w:p w14:paraId="3BE2D92E" w14:textId="77777777" w:rsidR="008B7C06" w:rsidRPr="00251344" w:rsidRDefault="008B7C06" w:rsidP="00D05641">
            <w:pPr>
              <w:pStyle w:val="BodyText"/>
            </w:pPr>
            <w:r w:rsidRPr="00251344">
              <w:t>ΔGlu</w:t>
            </w:r>
            <w:r w:rsidRPr="00251344">
              <w:rPr>
                <w:vertAlign w:val="subscript"/>
              </w:rPr>
              <w:t>60-30</w:t>
            </w:r>
          </w:p>
        </w:tc>
      </w:tr>
      <w:tr w:rsidR="008B7C06" w:rsidRPr="00251344" w14:paraId="1412A34B" w14:textId="77777777" w:rsidTr="00D05641">
        <w:trPr>
          <w:jc w:val="center"/>
        </w:trPr>
        <w:tc>
          <w:tcPr>
            <w:tcW w:w="0" w:type="auto"/>
            <w:shd w:val="clear" w:color="auto" w:fill="auto"/>
          </w:tcPr>
          <w:p w14:paraId="43F06F9F" w14:textId="77777777" w:rsidR="008B7C06" w:rsidRPr="00251344" w:rsidRDefault="008B7C06" w:rsidP="00D05641">
            <w:pPr>
              <w:pStyle w:val="BodyText"/>
            </w:pPr>
            <w:r w:rsidRPr="00251344">
              <w:t>9</w:t>
            </w:r>
          </w:p>
        </w:tc>
        <w:tc>
          <w:tcPr>
            <w:tcW w:w="0" w:type="auto"/>
            <w:shd w:val="clear" w:color="auto" w:fill="auto"/>
          </w:tcPr>
          <w:p w14:paraId="79F701F2" w14:textId="77777777" w:rsidR="008B7C06" w:rsidRPr="00251344" w:rsidRDefault="008B7C06" w:rsidP="00D05641">
            <w:pPr>
              <w:pStyle w:val="BodyText"/>
            </w:pPr>
            <w:r w:rsidRPr="00251344">
              <w:t>ΔIns</w:t>
            </w:r>
            <w:r w:rsidRPr="00251344">
              <w:rPr>
                <w:vertAlign w:val="subscript"/>
              </w:rPr>
              <w:t>120-60</w:t>
            </w:r>
          </w:p>
        </w:tc>
      </w:tr>
      <w:tr w:rsidR="008B7C06" w:rsidRPr="00251344" w14:paraId="5BC8E711" w14:textId="77777777" w:rsidTr="00D05641">
        <w:trPr>
          <w:jc w:val="center"/>
        </w:trPr>
        <w:tc>
          <w:tcPr>
            <w:tcW w:w="0" w:type="auto"/>
            <w:shd w:val="clear" w:color="auto" w:fill="auto"/>
          </w:tcPr>
          <w:p w14:paraId="2A0F29D2" w14:textId="77777777" w:rsidR="008B7C06" w:rsidRPr="00251344" w:rsidRDefault="008B7C06" w:rsidP="00D05641">
            <w:pPr>
              <w:pStyle w:val="BodyText"/>
            </w:pPr>
            <w:r w:rsidRPr="00251344">
              <w:t>10</w:t>
            </w:r>
          </w:p>
        </w:tc>
        <w:tc>
          <w:tcPr>
            <w:tcW w:w="0" w:type="auto"/>
            <w:shd w:val="clear" w:color="auto" w:fill="auto"/>
          </w:tcPr>
          <w:p w14:paraId="22C43243" w14:textId="77777777" w:rsidR="008B7C06" w:rsidRPr="00251344" w:rsidRDefault="008B7C06" w:rsidP="00D05641">
            <w:pPr>
              <w:pStyle w:val="BodyText"/>
            </w:pPr>
            <w:r w:rsidRPr="00251344">
              <w:t>ΔIns</w:t>
            </w:r>
            <w:r w:rsidRPr="00251344">
              <w:rPr>
                <w:vertAlign w:val="subscript"/>
              </w:rPr>
              <w:t>60-0</w:t>
            </w:r>
          </w:p>
        </w:tc>
      </w:tr>
    </w:tbl>
    <w:p w14:paraId="45554FE4" w14:textId="77777777" w:rsidR="008B7C06" w:rsidRDefault="008B7C06" w:rsidP="008B7C06">
      <w:pPr>
        <w:pStyle w:val="BodyText"/>
        <w:kinsoku w:val="0"/>
        <w:overflowPunct w:val="0"/>
        <w:spacing w:before="9" w:line="120" w:lineRule="auto"/>
        <w:ind w:left="0"/>
        <w:rPr>
          <w:sz w:val="19"/>
          <w:szCs w:val="19"/>
        </w:rPr>
      </w:pPr>
    </w:p>
    <w:p w14:paraId="74E6BA10" w14:textId="77777777" w:rsidR="008B7C06" w:rsidRDefault="008B7C06" w:rsidP="008B7C06">
      <w:pPr>
        <w:pStyle w:val="BodyText"/>
        <w:kinsoku w:val="0"/>
        <w:overflowPunct w:val="0"/>
        <w:spacing w:line="120" w:lineRule="auto"/>
        <w:ind w:left="3331"/>
        <w:rPr>
          <w:sz w:val="2"/>
          <w:szCs w:val="2"/>
        </w:rPr>
      </w:pPr>
    </w:p>
    <w:p w14:paraId="527CE8A7" w14:textId="77777777" w:rsidR="008B7C06" w:rsidRDefault="008B7C06" w:rsidP="008B7C06">
      <w:pPr>
        <w:pStyle w:val="BodyText"/>
        <w:kinsoku w:val="0"/>
        <w:overflowPunct w:val="0"/>
        <w:spacing w:before="10" w:line="362" w:lineRule="auto"/>
        <w:ind w:left="0"/>
        <w:rPr>
          <w:sz w:val="5"/>
          <w:szCs w:val="5"/>
        </w:rPr>
      </w:pPr>
    </w:p>
    <w:p w14:paraId="63D2CC24" w14:textId="4DA6C1B3" w:rsidR="008B7C06" w:rsidRDefault="000B2015" w:rsidP="00E31502">
      <w:pPr>
        <w:pStyle w:val="BodyText"/>
        <w:kinsoku w:val="0"/>
        <w:overflowPunct w:val="0"/>
        <w:spacing w:before="198" w:line="362" w:lineRule="auto"/>
        <w:ind w:right="968"/>
        <w:jc w:val="both"/>
        <w:rPr>
          <w:spacing w:val="-3"/>
        </w:rPr>
      </w:pPr>
      <w:r>
        <w:rPr>
          <w:spacing w:val="-3"/>
        </w:rPr>
        <w:t>Experiment I (balanced data)</w:t>
      </w:r>
    </w:p>
    <w:p w14:paraId="60C68541" w14:textId="77777777" w:rsidR="00FE632C" w:rsidRDefault="00FE632C" w:rsidP="00FE632C">
      <w:pPr>
        <w:pStyle w:val="BodyText"/>
        <w:kinsoku w:val="0"/>
        <w:overflowPunct w:val="0"/>
        <w:spacing w:before="198" w:line="362" w:lineRule="auto"/>
        <w:ind w:right="968"/>
        <w:jc w:val="both"/>
        <w:rPr>
          <w:spacing w:val="-3"/>
        </w:rPr>
      </w:pPr>
      <w:r>
        <w:rPr>
          <w:spacing w:val="-3"/>
        </w:rPr>
        <w:t>T</w:t>
      </w:r>
      <w:r w:rsidRPr="00E552C8">
        <w:rPr>
          <w:spacing w:val="-3"/>
        </w:rPr>
        <w:t>he best averaged validation accuracy and s</w:t>
      </w:r>
      <w:r>
        <w:rPr>
          <w:spacing w:val="-3"/>
        </w:rPr>
        <w:t xml:space="preserve">ensitivity </w:t>
      </w:r>
      <w:r w:rsidRPr="00E552C8">
        <w:rPr>
          <w:spacing w:val="-3"/>
        </w:rPr>
        <w:t xml:space="preserve">for each combination is shown in Fig. 3. The x-axis labels represent the feature combinations in which the numbers represent the feature rank as listed in Table 2.   </w:t>
      </w:r>
      <w:r w:rsidRPr="00E552C8" w:rsidDel="00CF7CB9">
        <w:rPr>
          <w:spacing w:val="-3"/>
        </w:rPr>
        <w:t xml:space="preserve"> </w:t>
      </w:r>
    </w:p>
    <w:p w14:paraId="3AF2E681" w14:textId="77777777" w:rsidR="00FE632C" w:rsidRDefault="00FE632C" w:rsidP="00FE632C">
      <w:pPr>
        <w:pStyle w:val="BodyText"/>
        <w:kinsoku w:val="0"/>
        <w:overflowPunct w:val="0"/>
        <w:spacing w:line="362" w:lineRule="auto"/>
        <w:ind w:left="950" w:right="907" w:firstLine="298"/>
        <w:jc w:val="both"/>
        <w:rPr>
          <w:spacing w:val="-3"/>
        </w:rPr>
      </w:pPr>
    </w:p>
    <w:p w14:paraId="1381BF2E" w14:textId="77777777" w:rsidR="00FE632C" w:rsidRDefault="00FE632C" w:rsidP="00FE632C">
      <w:pPr>
        <w:pStyle w:val="BodyText"/>
        <w:kinsoku w:val="0"/>
        <w:overflowPunct w:val="0"/>
        <w:spacing w:line="362" w:lineRule="auto"/>
        <w:ind w:left="950" w:right="907" w:firstLine="298"/>
        <w:jc w:val="both"/>
      </w:pPr>
      <w:r>
        <w:rPr>
          <w:spacing w:val="-3"/>
        </w:rPr>
        <w:t xml:space="preserve">The combination of four </w:t>
      </w:r>
      <w:r w:rsidRPr="00E552C8">
        <w:rPr>
          <w:spacing w:val="-3"/>
        </w:rPr>
        <w:t xml:space="preserve">features namely, </w:t>
      </w:r>
      <w:r w:rsidRPr="00E552C8">
        <w:t>AuC-Glu</w:t>
      </w:r>
      <w:r w:rsidRPr="00E552C8">
        <w:rPr>
          <w:vertAlign w:val="subscript"/>
        </w:rPr>
        <w:t>0-120</w:t>
      </w:r>
      <w:r w:rsidRPr="00E552C8">
        <w:t>, ΔGlu</w:t>
      </w:r>
      <w:r w:rsidRPr="00EC59A5">
        <w:rPr>
          <w:vertAlign w:val="subscript"/>
        </w:rPr>
        <w:t>120-0</w:t>
      </w:r>
      <w:r w:rsidRPr="00E552C8">
        <w:t>, ΔGlu</w:t>
      </w:r>
      <w:r w:rsidRPr="00EC59A5">
        <w:rPr>
          <w:vertAlign w:val="subscript"/>
        </w:rPr>
        <w:t>120-60</w:t>
      </w:r>
      <w:r w:rsidRPr="00E552C8">
        <w:t xml:space="preserve"> and ΔGlu</w:t>
      </w:r>
      <w:r w:rsidRPr="00E552C8">
        <w:rPr>
          <w:vertAlign w:val="subscript"/>
        </w:rPr>
        <w:t xml:space="preserve">30-0 </w:t>
      </w:r>
      <w:r w:rsidRPr="00E552C8">
        <w:t>yield</w:t>
      </w:r>
      <w:r>
        <w:t>ed</w:t>
      </w:r>
      <w:r w:rsidRPr="00E552C8">
        <w:t xml:space="preserve"> the </w:t>
      </w:r>
      <w:r>
        <w:t>best performance of 0.78. We choose this combination to generate the classification models in the rest of this paper.</w:t>
      </w:r>
    </w:p>
    <w:p w14:paraId="1AB390A1" w14:textId="77777777" w:rsidR="00246D28" w:rsidRDefault="00246D28" w:rsidP="008B7C06">
      <w:pPr>
        <w:pStyle w:val="BodyText"/>
        <w:kinsoku w:val="0"/>
        <w:overflowPunct w:val="0"/>
        <w:spacing w:before="4" w:line="362" w:lineRule="auto"/>
        <w:ind w:left="0"/>
        <w:jc w:val="center"/>
        <w:rPr>
          <w:noProof/>
          <w:sz w:val="18"/>
          <w:szCs w:val="18"/>
        </w:rPr>
      </w:pPr>
    </w:p>
    <w:p w14:paraId="370E4533" w14:textId="3D9BBD22" w:rsidR="008B7C06" w:rsidRDefault="008B7C06" w:rsidP="008B7C06">
      <w:pPr>
        <w:pStyle w:val="BodyText"/>
        <w:kinsoku w:val="0"/>
        <w:overflowPunct w:val="0"/>
        <w:spacing w:before="4" w:line="362" w:lineRule="auto"/>
        <w:ind w:left="0"/>
        <w:jc w:val="center"/>
        <w:rPr>
          <w:sz w:val="18"/>
          <w:szCs w:val="18"/>
        </w:rPr>
      </w:pPr>
      <w:r>
        <w:rPr>
          <w:noProof/>
          <w:sz w:val="18"/>
          <w:szCs w:val="18"/>
        </w:rPr>
        <w:lastRenderedPageBreak/>
        <w:drawing>
          <wp:inline distT="0" distB="0" distL="0" distR="0" wp14:anchorId="13BC3A1E" wp14:editId="5E257354">
            <wp:extent cx="2654935" cy="28306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l_perf_feat"/>
                    <pic:cNvPicPr>
                      <a:picLocks noChangeAspect="1" noChangeArrowheads="1"/>
                    </pic:cNvPicPr>
                  </pic:nvPicPr>
                  <pic:blipFill rotWithShape="1">
                    <a:blip r:embed="rId13">
                      <a:extLst>
                        <a:ext uri="{28A0092B-C50C-407E-A947-70E740481C1C}">
                          <a14:useLocalDpi xmlns:a14="http://schemas.microsoft.com/office/drawing/2010/main" val="0"/>
                        </a:ext>
                      </a:extLst>
                    </a:blip>
                    <a:srcRect b="5351"/>
                    <a:stretch/>
                  </pic:blipFill>
                  <pic:spPr bwMode="auto">
                    <a:xfrm>
                      <a:off x="0" y="0"/>
                      <a:ext cx="2655051" cy="2830788"/>
                    </a:xfrm>
                    <a:prstGeom prst="rect">
                      <a:avLst/>
                    </a:prstGeom>
                    <a:noFill/>
                    <a:ln>
                      <a:noFill/>
                    </a:ln>
                    <a:extLst>
                      <a:ext uri="{53640926-AAD7-44D8-BBD7-CCE9431645EC}">
                        <a14:shadowObscured xmlns:a14="http://schemas.microsoft.com/office/drawing/2010/main"/>
                      </a:ext>
                    </a:extLst>
                  </pic:spPr>
                </pic:pic>
              </a:graphicData>
            </a:graphic>
          </wp:inline>
        </w:drawing>
      </w:r>
    </w:p>
    <w:p w14:paraId="4897A939" w14:textId="77777777" w:rsidR="00246D28" w:rsidRDefault="00246D28" w:rsidP="008B7C06">
      <w:pPr>
        <w:pStyle w:val="BodyText"/>
        <w:kinsoku w:val="0"/>
        <w:overflowPunct w:val="0"/>
        <w:spacing w:before="4" w:line="362" w:lineRule="auto"/>
        <w:ind w:left="0"/>
        <w:jc w:val="center"/>
        <w:rPr>
          <w:sz w:val="18"/>
          <w:szCs w:val="18"/>
        </w:rPr>
      </w:pPr>
    </w:p>
    <w:p w14:paraId="39818720" w14:textId="20927D1F" w:rsidR="008B7C06" w:rsidRPr="00B024CB" w:rsidRDefault="008B7C06" w:rsidP="0041446C">
      <w:pPr>
        <w:pStyle w:val="Caption"/>
        <w:spacing w:after="0" w:line="480" w:lineRule="auto"/>
        <w:jc w:val="both"/>
      </w:pPr>
      <w:r>
        <w:t>Figure 3</w:t>
      </w:r>
      <w:r w:rsidRPr="00B024CB">
        <w:t>: Average performance of the individual features gauged by the accuracy</w:t>
      </w:r>
      <w:r w:rsidR="00925C82">
        <w:t xml:space="preserve">. </w:t>
      </w:r>
    </w:p>
    <w:p w14:paraId="3929A90C" w14:textId="77777777" w:rsidR="008B7C06" w:rsidRDefault="008B7C06" w:rsidP="008B7C06">
      <w:pPr>
        <w:pStyle w:val="BodyText"/>
        <w:kinsoku w:val="0"/>
        <w:overflowPunct w:val="0"/>
        <w:spacing w:line="120" w:lineRule="auto"/>
        <w:ind w:left="1207" w:right="907"/>
      </w:pPr>
    </w:p>
    <w:p w14:paraId="2458A3D1" w14:textId="77777777" w:rsidR="008B7C06" w:rsidRDefault="008B7C06" w:rsidP="00E31502">
      <w:pPr>
        <w:pStyle w:val="BodyText"/>
        <w:kinsoku w:val="0"/>
        <w:overflowPunct w:val="0"/>
        <w:spacing w:before="198" w:line="362" w:lineRule="auto"/>
        <w:ind w:right="968"/>
        <w:jc w:val="both"/>
        <w:rPr>
          <w:spacing w:val="-3"/>
        </w:rPr>
      </w:pPr>
    </w:p>
    <w:p w14:paraId="7DF67502" w14:textId="3F5CBBDD" w:rsidR="00EB6424" w:rsidRDefault="006F3883" w:rsidP="00E31502">
      <w:pPr>
        <w:pStyle w:val="BodyText"/>
        <w:kinsoku w:val="0"/>
        <w:overflowPunct w:val="0"/>
        <w:spacing w:before="198" w:line="362" w:lineRule="auto"/>
        <w:ind w:right="968"/>
        <w:jc w:val="both"/>
      </w:pPr>
      <w:r>
        <w:t>In</w:t>
      </w:r>
      <w:r>
        <w:rPr>
          <w:spacing w:val="27"/>
        </w:rPr>
        <w:t xml:space="preserve"> </w:t>
      </w:r>
      <w:r>
        <w:t>order</w:t>
      </w:r>
      <w:r>
        <w:rPr>
          <w:spacing w:val="27"/>
        </w:rPr>
        <w:t xml:space="preserve"> </w:t>
      </w:r>
      <w:r>
        <w:t>to</w:t>
      </w:r>
      <w:r>
        <w:rPr>
          <w:spacing w:val="27"/>
        </w:rPr>
        <w:t xml:space="preserve"> </w:t>
      </w:r>
      <w:r>
        <w:t>correctly</w:t>
      </w:r>
      <w:r>
        <w:rPr>
          <w:spacing w:val="27"/>
        </w:rPr>
        <w:t xml:space="preserve"> </w:t>
      </w:r>
      <w:r>
        <w:t>predict</w:t>
      </w:r>
      <w:r>
        <w:rPr>
          <w:spacing w:val="27"/>
        </w:rPr>
        <w:t xml:space="preserve"> </w:t>
      </w:r>
      <w:r>
        <w:t>the</w:t>
      </w:r>
      <w:r>
        <w:rPr>
          <w:spacing w:val="27"/>
        </w:rPr>
        <w:t xml:space="preserve"> </w:t>
      </w:r>
      <w:r>
        <w:t>future</w:t>
      </w:r>
      <w:r>
        <w:rPr>
          <w:spacing w:val="27"/>
        </w:rPr>
        <w:t xml:space="preserve"> </w:t>
      </w:r>
      <w:r>
        <w:t>diabetes</w:t>
      </w:r>
      <w:r>
        <w:rPr>
          <w:spacing w:val="27"/>
        </w:rPr>
        <w:t xml:space="preserve"> </w:t>
      </w:r>
      <w:r>
        <w:t>subjects,</w:t>
      </w:r>
      <w:r>
        <w:rPr>
          <w:spacing w:val="35"/>
        </w:rPr>
        <w:t xml:space="preserve"> </w:t>
      </w:r>
      <w:r>
        <w:t>the</w:t>
      </w:r>
      <w:r>
        <w:rPr>
          <w:spacing w:val="27"/>
        </w:rPr>
        <w:t xml:space="preserve"> </w:t>
      </w:r>
      <w:r>
        <w:t>model</w:t>
      </w:r>
      <w:r>
        <w:rPr>
          <w:spacing w:val="27"/>
        </w:rPr>
        <w:t xml:space="preserve"> </w:t>
      </w:r>
      <w:r>
        <w:t>was</w:t>
      </w:r>
      <w:r>
        <w:rPr>
          <w:spacing w:val="27"/>
        </w:rPr>
        <w:t xml:space="preserve"> </w:t>
      </w:r>
      <w:r>
        <w:t>trained</w:t>
      </w:r>
      <w:r>
        <w:rPr>
          <w:spacing w:val="27"/>
        </w:rPr>
        <w:t xml:space="preserve"> </w:t>
      </w:r>
      <w:r>
        <w:t>to</w:t>
      </w:r>
      <w:r>
        <w:rPr>
          <w:w w:val="99"/>
        </w:rPr>
        <w:t xml:space="preserve"> </w:t>
      </w:r>
      <w:r>
        <w:t xml:space="preserve">maximize the sensitivity.  </w:t>
      </w:r>
      <w:r w:rsidR="008D1587">
        <w:rPr>
          <w:spacing w:val="-10"/>
        </w:rPr>
        <w:t>To train</w:t>
      </w:r>
      <w:r>
        <w:t xml:space="preserve"> the predictor model</w:t>
      </w:r>
      <w:r w:rsidR="008D1587">
        <w:t>, we</w:t>
      </w:r>
      <w:r w:rsidR="008D1587">
        <w:rPr>
          <w:spacing w:val="-3"/>
        </w:rPr>
        <w:t xml:space="preserve"> used</w:t>
      </w:r>
      <w:r>
        <w:t xml:space="preserve"> four features, all</w:t>
      </w:r>
      <w:r>
        <w:rPr>
          <w:w w:val="99"/>
        </w:rPr>
        <w:t xml:space="preserve"> </w:t>
      </w:r>
      <w:r>
        <w:t>of</w:t>
      </w:r>
      <w:r>
        <w:rPr>
          <w:spacing w:val="18"/>
        </w:rPr>
        <w:t xml:space="preserve"> </w:t>
      </w:r>
      <w:r>
        <w:t>which</w:t>
      </w:r>
      <w:r>
        <w:rPr>
          <w:spacing w:val="19"/>
        </w:rPr>
        <w:t xml:space="preserve"> </w:t>
      </w:r>
      <w:r>
        <w:t>were</w:t>
      </w:r>
      <w:r>
        <w:rPr>
          <w:spacing w:val="18"/>
        </w:rPr>
        <w:t xml:space="preserve"> </w:t>
      </w:r>
      <w:r>
        <w:t>derived</w:t>
      </w:r>
      <w:r>
        <w:rPr>
          <w:spacing w:val="18"/>
        </w:rPr>
        <w:t xml:space="preserve"> </w:t>
      </w:r>
      <w:r>
        <w:t>from</w:t>
      </w:r>
      <w:r>
        <w:rPr>
          <w:spacing w:val="19"/>
        </w:rPr>
        <w:t xml:space="preserve"> </w:t>
      </w:r>
      <w:r>
        <w:t>the</w:t>
      </w:r>
      <w:r>
        <w:rPr>
          <w:spacing w:val="18"/>
        </w:rPr>
        <w:t xml:space="preserve"> </w:t>
      </w:r>
      <w:r>
        <w:t>blood</w:t>
      </w:r>
      <w:r>
        <w:rPr>
          <w:spacing w:val="19"/>
        </w:rPr>
        <w:t xml:space="preserve"> </w:t>
      </w:r>
      <w:r>
        <w:t>glucose</w:t>
      </w:r>
      <w:r>
        <w:rPr>
          <w:spacing w:val="18"/>
        </w:rPr>
        <w:t xml:space="preserve"> </w:t>
      </w:r>
      <w:r>
        <w:t>measurements.</w:t>
      </w:r>
      <w:r>
        <w:rPr>
          <w:spacing w:val="33"/>
        </w:rPr>
        <w:t xml:space="preserve"> </w:t>
      </w:r>
      <w:r>
        <w:rPr>
          <w:spacing w:val="-8"/>
        </w:rPr>
        <w:t>We</w:t>
      </w:r>
      <w:r>
        <w:rPr>
          <w:spacing w:val="27"/>
        </w:rPr>
        <w:t xml:space="preserve"> </w:t>
      </w:r>
      <w:r>
        <w:t>used</w:t>
      </w:r>
      <w:r>
        <w:rPr>
          <w:spacing w:val="27"/>
        </w:rPr>
        <w:t xml:space="preserve"> </w:t>
      </w:r>
      <w:r>
        <w:t>the</w:t>
      </w:r>
      <w:r>
        <w:rPr>
          <w:spacing w:val="27"/>
        </w:rPr>
        <w:t xml:space="preserve"> </w:t>
      </w:r>
      <w:r>
        <w:t>definition</w:t>
      </w:r>
      <w:r>
        <w:rPr>
          <w:spacing w:val="27"/>
        </w:rPr>
        <w:t xml:space="preserve"> </w:t>
      </w:r>
      <w:r>
        <w:t>of</w:t>
      </w:r>
      <w:r>
        <w:rPr>
          <w:spacing w:val="27"/>
        </w:rPr>
        <w:t xml:space="preserve"> </w:t>
      </w:r>
      <w:r>
        <w:t>accuracy</w:t>
      </w:r>
      <w:r>
        <w:rPr>
          <w:spacing w:val="27"/>
        </w:rPr>
        <w:t xml:space="preserve"> </w:t>
      </w:r>
      <w:r>
        <w:t>as</w:t>
      </w:r>
      <w:r>
        <w:rPr>
          <w:spacing w:val="27"/>
        </w:rPr>
        <w:t xml:space="preserve"> </w:t>
      </w:r>
      <w:r>
        <w:t>the</w:t>
      </w:r>
      <w:r>
        <w:rPr>
          <w:spacing w:val="27"/>
        </w:rPr>
        <w:t xml:space="preserve"> </w:t>
      </w:r>
      <w:r>
        <w:t>ratio</w:t>
      </w:r>
      <w:r>
        <w:rPr>
          <w:spacing w:val="27"/>
        </w:rPr>
        <w:t xml:space="preserve"> </w:t>
      </w:r>
      <w:r>
        <w:t>of</w:t>
      </w:r>
      <w:r>
        <w:rPr>
          <w:spacing w:val="27"/>
        </w:rPr>
        <w:t xml:space="preserve"> </w:t>
      </w:r>
      <w:r>
        <w:t>number</w:t>
      </w:r>
      <w:r>
        <w:rPr>
          <w:spacing w:val="27"/>
        </w:rPr>
        <w:t xml:space="preserve"> </w:t>
      </w:r>
      <w:r>
        <w:t>of</w:t>
      </w:r>
      <w:r>
        <w:rPr>
          <w:spacing w:val="27"/>
        </w:rPr>
        <w:t xml:space="preserve"> </w:t>
      </w:r>
      <w:r>
        <w:t>correctly</w:t>
      </w:r>
      <w:r>
        <w:rPr>
          <w:w w:val="99"/>
        </w:rPr>
        <w:t xml:space="preserve"> </w:t>
      </w:r>
      <w:r>
        <w:t>classified</w:t>
      </w:r>
      <w:r>
        <w:rPr>
          <w:spacing w:val="-5"/>
        </w:rPr>
        <w:t xml:space="preserve"> </w:t>
      </w:r>
      <w:r>
        <w:t>subjects</w:t>
      </w:r>
      <w:r>
        <w:rPr>
          <w:spacing w:val="-5"/>
        </w:rPr>
        <w:t xml:space="preserve"> </w:t>
      </w:r>
      <w:r>
        <w:t>to</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subjects,</w:t>
      </w:r>
      <w:r>
        <w:rPr>
          <w:spacing w:val="-5"/>
        </w:rPr>
        <w:t xml:space="preserve"> </w:t>
      </w:r>
      <w:r>
        <w:t>whereas</w:t>
      </w:r>
      <w:r>
        <w:rPr>
          <w:spacing w:val="-5"/>
        </w:rPr>
        <w:t xml:space="preserve"> </w:t>
      </w:r>
      <w:r>
        <w:t>the</w:t>
      </w:r>
      <w:r>
        <w:rPr>
          <w:spacing w:val="-5"/>
        </w:rPr>
        <w:t xml:space="preserve"> </w:t>
      </w:r>
      <w:r>
        <w:t>specificity</w:t>
      </w:r>
      <w:r>
        <w:rPr>
          <w:spacing w:val="-5"/>
        </w:rPr>
        <w:t xml:space="preserve"> </w:t>
      </w:r>
      <w:r>
        <w:t>was</w:t>
      </w:r>
      <w:r>
        <w:rPr>
          <w:spacing w:val="-5"/>
        </w:rPr>
        <w:t xml:space="preserve"> </w:t>
      </w:r>
      <w:r>
        <w:t>the</w:t>
      </w:r>
      <w:r>
        <w:rPr>
          <w:spacing w:val="-5"/>
        </w:rPr>
        <w:t xml:space="preserve"> </w:t>
      </w:r>
      <w:r>
        <w:t>ratio</w:t>
      </w:r>
      <w:r>
        <w:rPr>
          <w:w w:val="99"/>
        </w:rPr>
        <w:t xml:space="preserve"> </w:t>
      </w:r>
      <w:r>
        <w:t>of</w:t>
      </w:r>
      <w:r>
        <w:rPr>
          <w:spacing w:val="28"/>
        </w:rPr>
        <w:t xml:space="preserve"> </w:t>
      </w:r>
      <w:r>
        <w:t>the</w:t>
      </w:r>
      <w:r>
        <w:rPr>
          <w:spacing w:val="28"/>
        </w:rPr>
        <w:t xml:space="preserve"> </w:t>
      </w:r>
      <w:r>
        <w:t>correctly</w:t>
      </w:r>
      <w:r>
        <w:rPr>
          <w:spacing w:val="28"/>
        </w:rPr>
        <w:t xml:space="preserve"> </w:t>
      </w:r>
      <w:r>
        <w:t>classified</w:t>
      </w:r>
      <w:r>
        <w:rPr>
          <w:spacing w:val="28"/>
        </w:rPr>
        <w:t xml:space="preserve"> </w:t>
      </w:r>
      <w:r>
        <w:t>healthy</w:t>
      </w:r>
      <w:r>
        <w:rPr>
          <w:spacing w:val="28"/>
        </w:rPr>
        <w:t xml:space="preserve"> </w:t>
      </w:r>
      <w:r>
        <w:t>subjects</w:t>
      </w:r>
      <w:r>
        <w:rPr>
          <w:spacing w:val="28"/>
        </w:rPr>
        <w:t xml:space="preserve"> </w:t>
      </w:r>
      <w:r>
        <w:t>to</w:t>
      </w:r>
      <w:r>
        <w:rPr>
          <w:spacing w:val="28"/>
        </w:rPr>
        <w:t xml:space="preserve"> </w:t>
      </w:r>
      <w:r>
        <w:t>the</w:t>
      </w:r>
      <w:r>
        <w:rPr>
          <w:spacing w:val="28"/>
        </w:rPr>
        <w:t xml:space="preserve"> </w:t>
      </w:r>
      <w:r>
        <w:t>total</w:t>
      </w:r>
      <w:r>
        <w:rPr>
          <w:spacing w:val="28"/>
        </w:rPr>
        <w:t xml:space="preserve"> </w:t>
      </w:r>
      <w:r>
        <w:t>number</w:t>
      </w:r>
      <w:r>
        <w:rPr>
          <w:spacing w:val="28"/>
        </w:rPr>
        <w:t xml:space="preserve"> </w:t>
      </w:r>
      <w:r>
        <w:t>of</w:t>
      </w:r>
      <w:r>
        <w:rPr>
          <w:spacing w:val="28"/>
        </w:rPr>
        <w:t xml:space="preserve"> </w:t>
      </w:r>
      <w:r>
        <w:t>healthy</w:t>
      </w:r>
      <w:r>
        <w:rPr>
          <w:spacing w:val="28"/>
        </w:rPr>
        <w:t xml:space="preserve"> </w:t>
      </w:r>
      <w:r>
        <w:t>subjects.</w:t>
      </w:r>
      <w:r w:rsidR="00E31502" w:rsidRPr="00E31502">
        <w:t xml:space="preserve"> </w:t>
      </w:r>
      <w:r w:rsidR="00E31502">
        <w:t>Table I</w:t>
      </w:r>
      <w:r w:rsidR="00FB03BE">
        <w:t>II</w:t>
      </w:r>
      <w:r w:rsidR="00E31502">
        <w:t xml:space="preserve"> presents a comparison of the mean training performance of both the balanced and unbalanced cases of the linear and non-linear SVM classifiers averaged over 100 trials. Notably, the random </w:t>
      </w:r>
      <w:proofErr w:type="spellStart"/>
      <w:r w:rsidR="00E31502">
        <w:t>undersampling</w:t>
      </w:r>
      <w:proofErr w:type="spellEnd"/>
      <w:r w:rsidR="00E31502">
        <w:t xml:space="preserve"> of the majority class lowers the classifier stability as evident in a greater standar</w:t>
      </w:r>
      <w:r w:rsidR="000A6A33">
        <w:t xml:space="preserve">d deviation (SD). </w:t>
      </w:r>
      <w:r w:rsidR="00C64F53">
        <w:t xml:space="preserve">An otherwise comparable performance suggests that the models are not skewed toward the majority class. </w:t>
      </w:r>
    </w:p>
    <w:p w14:paraId="72F3CE4D" w14:textId="44C64117" w:rsidR="006F3883" w:rsidRDefault="006F3883" w:rsidP="00B024CB">
      <w:pPr>
        <w:pStyle w:val="BodyText"/>
        <w:kinsoku w:val="0"/>
        <w:overflowPunct w:val="0"/>
        <w:spacing w:before="70" w:line="362" w:lineRule="auto"/>
        <w:ind w:left="2676" w:right="907"/>
      </w:pPr>
      <w:r>
        <w:rPr>
          <w:spacing w:val="-4"/>
        </w:rPr>
        <w:t xml:space="preserve">Table </w:t>
      </w:r>
      <w:r w:rsidR="00FB03BE">
        <w:t>3</w:t>
      </w:r>
      <w:r>
        <w:t>: Validation performance</w:t>
      </w:r>
      <w:r>
        <w:rPr>
          <w:spacing w:val="-15"/>
        </w:rPr>
        <w:t xml:space="preserve"> </w:t>
      </w:r>
      <w:r w:rsidR="00B024CB">
        <w:t>classifiers</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446"/>
        <w:gridCol w:w="2119"/>
        <w:gridCol w:w="2240"/>
        <w:gridCol w:w="1985"/>
      </w:tblGrid>
      <w:tr w:rsidR="00A70B77" w:rsidRPr="00251344" w14:paraId="789BA46B" w14:textId="77777777" w:rsidTr="00CF7CB9">
        <w:trPr>
          <w:trHeight w:val="381"/>
          <w:jc w:val="center"/>
        </w:trPr>
        <w:tc>
          <w:tcPr>
            <w:tcW w:w="2459" w:type="dxa"/>
            <w:shd w:val="clear" w:color="auto" w:fill="auto"/>
            <w:vAlign w:val="center"/>
          </w:tcPr>
          <w:p w14:paraId="3E92DD38" w14:textId="77777777" w:rsidR="00A70B77" w:rsidRPr="00251344" w:rsidRDefault="00A70B77" w:rsidP="00377D6B">
            <w:pPr>
              <w:pStyle w:val="BodyText"/>
              <w:spacing w:line="362" w:lineRule="auto"/>
              <w:ind w:left="0"/>
              <w:jc w:val="center"/>
              <w:rPr>
                <w:sz w:val="18"/>
              </w:rPr>
            </w:pPr>
          </w:p>
        </w:tc>
        <w:tc>
          <w:tcPr>
            <w:tcW w:w="2131" w:type="dxa"/>
            <w:shd w:val="clear" w:color="auto" w:fill="auto"/>
            <w:vAlign w:val="center"/>
          </w:tcPr>
          <w:p w14:paraId="233D744E" w14:textId="77777777" w:rsidR="00A70B77" w:rsidRPr="00251344" w:rsidRDefault="00A70B77" w:rsidP="00377D6B">
            <w:pPr>
              <w:pStyle w:val="BodyText"/>
              <w:spacing w:line="362" w:lineRule="auto"/>
              <w:ind w:left="0"/>
              <w:jc w:val="center"/>
              <w:rPr>
                <w:sz w:val="18"/>
              </w:rPr>
            </w:pPr>
            <w:r w:rsidRPr="00251344">
              <w:rPr>
                <w:sz w:val="18"/>
              </w:rPr>
              <w:t>Accuracy ±</w:t>
            </w:r>
            <w:r w:rsidRPr="00251344">
              <w:rPr>
                <w:spacing w:val="-8"/>
                <w:sz w:val="18"/>
              </w:rPr>
              <w:t xml:space="preserve"> </w:t>
            </w:r>
            <w:r w:rsidRPr="00251344">
              <w:rPr>
                <w:sz w:val="18"/>
              </w:rPr>
              <w:t>SD</w:t>
            </w:r>
          </w:p>
        </w:tc>
        <w:tc>
          <w:tcPr>
            <w:tcW w:w="2250" w:type="dxa"/>
            <w:shd w:val="clear" w:color="auto" w:fill="auto"/>
            <w:vAlign w:val="center"/>
          </w:tcPr>
          <w:p w14:paraId="07A38857" w14:textId="77777777" w:rsidR="00A70B77" w:rsidRPr="00251344" w:rsidRDefault="00A70B77" w:rsidP="00377D6B">
            <w:pPr>
              <w:pStyle w:val="BodyText"/>
              <w:spacing w:line="362" w:lineRule="auto"/>
              <w:ind w:left="239"/>
              <w:jc w:val="center"/>
              <w:rPr>
                <w:sz w:val="18"/>
              </w:rPr>
            </w:pPr>
            <w:r w:rsidRPr="00251344">
              <w:rPr>
                <w:sz w:val="18"/>
              </w:rPr>
              <w:t>S</w:t>
            </w:r>
            <w:r>
              <w:rPr>
                <w:sz w:val="18"/>
              </w:rPr>
              <w:t>ensitivity</w:t>
            </w:r>
            <w:r w:rsidRPr="00251344">
              <w:rPr>
                <w:sz w:val="18"/>
              </w:rPr>
              <w:t xml:space="preserve"> ±</w:t>
            </w:r>
            <w:r w:rsidRPr="00251344">
              <w:rPr>
                <w:spacing w:val="-11"/>
                <w:sz w:val="18"/>
              </w:rPr>
              <w:t xml:space="preserve"> </w:t>
            </w:r>
            <w:r w:rsidRPr="00251344">
              <w:rPr>
                <w:sz w:val="18"/>
              </w:rPr>
              <w:t>SD</w:t>
            </w:r>
          </w:p>
        </w:tc>
        <w:tc>
          <w:tcPr>
            <w:tcW w:w="1994" w:type="dxa"/>
            <w:shd w:val="clear" w:color="auto" w:fill="auto"/>
            <w:vAlign w:val="center"/>
          </w:tcPr>
          <w:p w14:paraId="27B22755" w14:textId="77777777" w:rsidR="00A70B77" w:rsidRPr="00251344" w:rsidRDefault="00A70B77" w:rsidP="00377D6B">
            <w:pPr>
              <w:pStyle w:val="BodyText"/>
              <w:spacing w:line="362" w:lineRule="auto"/>
              <w:ind w:left="49"/>
              <w:jc w:val="center"/>
              <w:rPr>
                <w:sz w:val="18"/>
              </w:rPr>
            </w:pPr>
            <w:r w:rsidRPr="00251344">
              <w:rPr>
                <w:sz w:val="18"/>
              </w:rPr>
              <w:t>Specificity ±</w:t>
            </w:r>
            <w:r w:rsidRPr="00251344">
              <w:rPr>
                <w:spacing w:val="-11"/>
                <w:sz w:val="18"/>
              </w:rPr>
              <w:t xml:space="preserve"> </w:t>
            </w:r>
            <w:r w:rsidRPr="00251344">
              <w:rPr>
                <w:sz w:val="18"/>
              </w:rPr>
              <w:t>SD</w:t>
            </w:r>
          </w:p>
        </w:tc>
      </w:tr>
      <w:tr w:rsidR="00A70B77" w:rsidRPr="00251344" w14:paraId="39FD8C22" w14:textId="77777777" w:rsidTr="00CF7CB9">
        <w:trPr>
          <w:trHeight w:val="381"/>
          <w:jc w:val="center"/>
        </w:trPr>
        <w:tc>
          <w:tcPr>
            <w:tcW w:w="2459" w:type="dxa"/>
            <w:shd w:val="clear" w:color="auto" w:fill="auto"/>
            <w:vAlign w:val="center"/>
          </w:tcPr>
          <w:p w14:paraId="05FF9416"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6"/>
                <w:sz w:val="18"/>
              </w:rPr>
              <w:t xml:space="preserve"> </w:t>
            </w:r>
            <w:r w:rsidRPr="00251344">
              <w:rPr>
                <w:sz w:val="18"/>
              </w:rPr>
              <w:t>(Balanced)</w:t>
            </w:r>
          </w:p>
        </w:tc>
        <w:tc>
          <w:tcPr>
            <w:tcW w:w="2131" w:type="dxa"/>
            <w:shd w:val="clear" w:color="auto" w:fill="auto"/>
            <w:vAlign w:val="center"/>
          </w:tcPr>
          <w:p w14:paraId="38E0C32B" w14:textId="77777777" w:rsidR="00A70B77" w:rsidRPr="00251344" w:rsidRDefault="00A70B77" w:rsidP="00377D6B">
            <w:pPr>
              <w:pStyle w:val="BodyText"/>
              <w:spacing w:line="362" w:lineRule="auto"/>
              <w:ind w:left="0"/>
              <w:jc w:val="center"/>
              <w:rPr>
                <w:sz w:val="18"/>
              </w:rPr>
            </w:pPr>
            <w:r>
              <w:rPr>
                <w:sz w:val="18"/>
              </w:rPr>
              <w:t>97.18</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48</w:t>
            </w:r>
            <w:r w:rsidRPr="00251344">
              <w:rPr>
                <w:spacing w:val="-13"/>
                <w:sz w:val="18"/>
              </w:rPr>
              <w:t xml:space="preserve"> </w:t>
            </w:r>
            <w:r w:rsidRPr="00251344">
              <w:rPr>
                <w:sz w:val="18"/>
              </w:rPr>
              <w:t>%</w:t>
            </w:r>
          </w:p>
        </w:tc>
        <w:tc>
          <w:tcPr>
            <w:tcW w:w="2250" w:type="dxa"/>
            <w:shd w:val="clear" w:color="auto" w:fill="auto"/>
            <w:vAlign w:val="center"/>
          </w:tcPr>
          <w:p w14:paraId="21AC24C9" w14:textId="77777777" w:rsidR="00A70B77" w:rsidRPr="00251344" w:rsidRDefault="00A70B77" w:rsidP="00377D6B">
            <w:pPr>
              <w:pStyle w:val="BodyText"/>
              <w:spacing w:line="362" w:lineRule="auto"/>
              <w:ind w:left="239"/>
              <w:jc w:val="center"/>
              <w:rPr>
                <w:sz w:val="18"/>
              </w:rPr>
            </w:pPr>
            <w:r>
              <w:rPr>
                <w:sz w:val="18"/>
              </w:rPr>
              <w:t>75.91</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Pr>
                <w:sz w:val="18"/>
              </w:rPr>
              <w:t>12.68</w:t>
            </w:r>
            <w:r w:rsidRPr="00251344">
              <w:rPr>
                <w:spacing w:val="-12"/>
                <w:sz w:val="18"/>
              </w:rPr>
              <w:t xml:space="preserve"> </w:t>
            </w:r>
            <w:r w:rsidRPr="00251344">
              <w:rPr>
                <w:sz w:val="18"/>
              </w:rPr>
              <w:t>%</w:t>
            </w:r>
          </w:p>
        </w:tc>
        <w:tc>
          <w:tcPr>
            <w:tcW w:w="1994" w:type="dxa"/>
            <w:shd w:val="clear" w:color="auto" w:fill="auto"/>
            <w:vAlign w:val="center"/>
          </w:tcPr>
          <w:p w14:paraId="640BF687"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73975BB3" w14:textId="77777777" w:rsidTr="00CF7CB9">
        <w:trPr>
          <w:trHeight w:val="381"/>
          <w:jc w:val="center"/>
        </w:trPr>
        <w:tc>
          <w:tcPr>
            <w:tcW w:w="2459" w:type="dxa"/>
            <w:shd w:val="clear" w:color="auto" w:fill="auto"/>
            <w:vAlign w:val="center"/>
          </w:tcPr>
          <w:p w14:paraId="4EF5CE31"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12"/>
                <w:sz w:val="18"/>
              </w:rPr>
              <w:t xml:space="preserve"> </w:t>
            </w:r>
            <w:r w:rsidRPr="00251344">
              <w:rPr>
                <w:sz w:val="18"/>
              </w:rPr>
              <w:t>(Unbalanced)</w:t>
            </w:r>
          </w:p>
        </w:tc>
        <w:tc>
          <w:tcPr>
            <w:tcW w:w="2131" w:type="dxa"/>
            <w:shd w:val="clear" w:color="auto" w:fill="auto"/>
            <w:vAlign w:val="center"/>
          </w:tcPr>
          <w:p w14:paraId="46F3FF79" w14:textId="77777777" w:rsidR="00A70B77" w:rsidRPr="00251344" w:rsidRDefault="00A70B77" w:rsidP="00377D6B">
            <w:pPr>
              <w:pStyle w:val="BodyText"/>
              <w:spacing w:line="362" w:lineRule="auto"/>
              <w:ind w:left="0"/>
              <w:jc w:val="center"/>
              <w:rPr>
                <w:sz w:val="18"/>
              </w:rPr>
            </w:pPr>
            <w:r>
              <w:rPr>
                <w:sz w:val="18"/>
              </w:rPr>
              <w:t>96.20</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94</w:t>
            </w:r>
            <w:r w:rsidRPr="00251344">
              <w:rPr>
                <w:spacing w:val="-13"/>
                <w:sz w:val="18"/>
              </w:rPr>
              <w:t xml:space="preserve"> </w:t>
            </w:r>
            <w:r w:rsidRPr="00251344">
              <w:rPr>
                <w:sz w:val="18"/>
              </w:rPr>
              <w:t>%</w:t>
            </w:r>
          </w:p>
        </w:tc>
        <w:tc>
          <w:tcPr>
            <w:tcW w:w="2250" w:type="dxa"/>
            <w:shd w:val="clear" w:color="auto" w:fill="auto"/>
            <w:vAlign w:val="center"/>
          </w:tcPr>
          <w:p w14:paraId="199C9E59" w14:textId="77777777" w:rsidR="00A70B77" w:rsidRPr="00251344" w:rsidRDefault="00A70B77" w:rsidP="00377D6B">
            <w:pPr>
              <w:pStyle w:val="BodyText"/>
              <w:spacing w:line="362" w:lineRule="auto"/>
              <w:ind w:left="239"/>
              <w:jc w:val="center"/>
              <w:rPr>
                <w:sz w:val="18"/>
              </w:rPr>
            </w:pPr>
            <w:r>
              <w:rPr>
                <w:sz w:val="18"/>
              </w:rPr>
              <w:t>77.00</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08</w:t>
            </w:r>
            <w:r w:rsidRPr="00251344">
              <w:rPr>
                <w:spacing w:val="-12"/>
                <w:sz w:val="18"/>
              </w:rPr>
              <w:t xml:space="preserve"> </w:t>
            </w:r>
            <w:r w:rsidRPr="00251344">
              <w:rPr>
                <w:sz w:val="18"/>
              </w:rPr>
              <w:t>%</w:t>
            </w:r>
          </w:p>
        </w:tc>
        <w:tc>
          <w:tcPr>
            <w:tcW w:w="1994" w:type="dxa"/>
            <w:shd w:val="clear" w:color="auto" w:fill="auto"/>
            <w:vAlign w:val="center"/>
          </w:tcPr>
          <w:p w14:paraId="28738A8F" w14:textId="77777777" w:rsidR="00A70B77" w:rsidRPr="00251344" w:rsidRDefault="00A70B77" w:rsidP="00377D6B">
            <w:pPr>
              <w:pStyle w:val="BodyText"/>
              <w:spacing w:line="362" w:lineRule="auto"/>
              <w:ind w:left="49"/>
              <w:jc w:val="center"/>
              <w:rPr>
                <w:sz w:val="18"/>
              </w:rPr>
            </w:pPr>
            <w:r>
              <w:rPr>
                <w:sz w:val="18"/>
              </w:rPr>
              <w:t>98.75</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Pr>
                <w:spacing w:val="2"/>
                <w:sz w:val="18"/>
              </w:rPr>
              <w:t>1.35</w:t>
            </w:r>
            <w:r w:rsidRPr="00251344">
              <w:rPr>
                <w:spacing w:val="-13"/>
                <w:sz w:val="18"/>
              </w:rPr>
              <w:t xml:space="preserve"> </w:t>
            </w:r>
            <w:r w:rsidRPr="00251344">
              <w:rPr>
                <w:sz w:val="18"/>
              </w:rPr>
              <w:t>%</w:t>
            </w:r>
          </w:p>
        </w:tc>
      </w:tr>
      <w:tr w:rsidR="00A70B77" w:rsidRPr="00251344" w14:paraId="1F04BB02" w14:textId="77777777" w:rsidTr="00CF7CB9">
        <w:trPr>
          <w:trHeight w:val="381"/>
          <w:jc w:val="center"/>
        </w:trPr>
        <w:tc>
          <w:tcPr>
            <w:tcW w:w="2459" w:type="dxa"/>
            <w:shd w:val="clear" w:color="auto" w:fill="auto"/>
            <w:vAlign w:val="center"/>
          </w:tcPr>
          <w:p w14:paraId="10A5D45F"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8"/>
                <w:sz w:val="18"/>
              </w:rPr>
              <w:t xml:space="preserve"> </w:t>
            </w:r>
            <w:r w:rsidRPr="00251344">
              <w:rPr>
                <w:sz w:val="18"/>
              </w:rPr>
              <w:t>(Balanced)</w:t>
            </w:r>
          </w:p>
        </w:tc>
        <w:tc>
          <w:tcPr>
            <w:tcW w:w="2131" w:type="dxa"/>
            <w:shd w:val="clear" w:color="auto" w:fill="auto"/>
            <w:vAlign w:val="center"/>
          </w:tcPr>
          <w:p w14:paraId="44D0FB2E" w14:textId="77777777" w:rsidR="00A70B77" w:rsidRPr="00251344" w:rsidRDefault="00A70B77" w:rsidP="00377D6B">
            <w:pPr>
              <w:pStyle w:val="BodyText"/>
              <w:spacing w:line="362" w:lineRule="auto"/>
              <w:ind w:left="0"/>
              <w:jc w:val="center"/>
              <w:rPr>
                <w:sz w:val="18"/>
              </w:rPr>
            </w:pPr>
            <w:r>
              <w:rPr>
                <w:sz w:val="18"/>
              </w:rPr>
              <w:t>97.73</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41</w:t>
            </w:r>
            <w:r w:rsidRPr="00251344">
              <w:rPr>
                <w:spacing w:val="-13"/>
                <w:sz w:val="18"/>
              </w:rPr>
              <w:t xml:space="preserve"> </w:t>
            </w:r>
            <w:r w:rsidRPr="00251344">
              <w:rPr>
                <w:sz w:val="18"/>
              </w:rPr>
              <w:t>%</w:t>
            </w:r>
          </w:p>
        </w:tc>
        <w:tc>
          <w:tcPr>
            <w:tcW w:w="2250" w:type="dxa"/>
            <w:shd w:val="clear" w:color="auto" w:fill="auto"/>
            <w:vAlign w:val="center"/>
          </w:tcPr>
          <w:p w14:paraId="2040F62B" w14:textId="77777777" w:rsidR="00A70B77" w:rsidRPr="00251344" w:rsidRDefault="00A70B77" w:rsidP="00377D6B">
            <w:pPr>
              <w:pStyle w:val="BodyText"/>
              <w:spacing w:line="362" w:lineRule="auto"/>
              <w:ind w:left="239"/>
              <w:jc w:val="center"/>
              <w:rPr>
                <w:sz w:val="18"/>
              </w:rPr>
            </w:pPr>
            <w:r>
              <w:rPr>
                <w:sz w:val="18"/>
              </w:rPr>
              <w:t>80.64</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03</w:t>
            </w:r>
            <w:r w:rsidRPr="00251344">
              <w:rPr>
                <w:spacing w:val="-12"/>
                <w:sz w:val="18"/>
              </w:rPr>
              <w:t xml:space="preserve"> </w:t>
            </w:r>
            <w:r w:rsidRPr="00251344">
              <w:rPr>
                <w:sz w:val="18"/>
              </w:rPr>
              <w:t>%</w:t>
            </w:r>
          </w:p>
        </w:tc>
        <w:tc>
          <w:tcPr>
            <w:tcW w:w="1994" w:type="dxa"/>
            <w:shd w:val="clear" w:color="auto" w:fill="auto"/>
            <w:vAlign w:val="center"/>
          </w:tcPr>
          <w:p w14:paraId="77309D05"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1C1CDB22" w14:textId="77777777" w:rsidTr="00CF7CB9">
        <w:trPr>
          <w:trHeight w:val="381"/>
          <w:jc w:val="center"/>
        </w:trPr>
        <w:tc>
          <w:tcPr>
            <w:tcW w:w="2459" w:type="dxa"/>
            <w:shd w:val="clear" w:color="auto" w:fill="auto"/>
            <w:vAlign w:val="center"/>
          </w:tcPr>
          <w:p w14:paraId="13870EAD"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11"/>
                <w:sz w:val="18"/>
              </w:rPr>
              <w:t xml:space="preserve"> </w:t>
            </w:r>
            <w:r w:rsidRPr="00251344">
              <w:rPr>
                <w:sz w:val="18"/>
              </w:rPr>
              <w:t>(Unbalanced)</w:t>
            </w:r>
          </w:p>
        </w:tc>
        <w:tc>
          <w:tcPr>
            <w:tcW w:w="2131" w:type="dxa"/>
            <w:shd w:val="clear" w:color="auto" w:fill="auto"/>
            <w:vAlign w:val="center"/>
          </w:tcPr>
          <w:p w14:paraId="3F4AB93F" w14:textId="77777777" w:rsidR="00A70B77" w:rsidRPr="00251344" w:rsidRDefault="00A70B77" w:rsidP="00377D6B">
            <w:pPr>
              <w:pStyle w:val="BodyText"/>
              <w:spacing w:line="362" w:lineRule="auto"/>
              <w:ind w:left="0"/>
              <w:jc w:val="center"/>
              <w:rPr>
                <w:sz w:val="18"/>
              </w:rPr>
            </w:pPr>
            <w:r>
              <w:rPr>
                <w:sz w:val="18"/>
              </w:rPr>
              <w:t>96.46</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1.40</w:t>
            </w:r>
            <w:r w:rsidRPr="00251344">
              <w:rPr>
                <w:spacing w:val="-13"/>
                <w:sz w:val="18"/>
              </w:rPr>
              <w:t xml:space="preserve"> </w:t>
            </w:r>
            <w:r w:rsidRPr="00251344">
              <w:rPr>
                <w:sz w:val="18"/>
              </w:rPr>
              <w:t>%</w:t>
            </w:r>
          </w:p>
        </w:tc>
        <w:tc>
          <w:tcPr>
            <w:tcW w:w="2250" w:type="dxa"/>
            <w:shd w:val="clear" w:color="auto" w:fill="auto"/>
            <w:vAlign w:val="center"/>
          </w:tcPr>
          <w:p w14:paraId="30B17AC8" w14:textId="77777777" w:rsidR="00A70B77" w:rsidRPr="00251344" w:rsidRDefault="00A70B77" w:rsidP="00377D6B">
            <w:pPr>
              <w:pStyle w:val="BodyText"/>
              <w:spacing w:line="362" w:lineRule="auto"/>
              <w:ind w:left="239"/>
              <w:jc w:val="center"/>
              <w:rPr>
                <w:sz w:val="18"/>
              </w:rPr>
            </w:pPr>
            <w:r>
              <w:rPr>
                <w:sz w:val="18"/>
              </w:rPr>
              <w:t>80.45</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11.50</w:t>
            </w:r>
            <w:r w:rsidRPr="00251344">
              <w:rPr>
                <w:spacing w:val="-12"/>
                <w:sz w:val="18"/>
              </w:rPr>
              <w:t xml:space="preserve"> </w:t>
            </w:r>
            <w:r w:rsidRPr="00251344">
              <w:rPr>
                <w:sz w:val="18"/>
              </w:rPr>
              <w:t>%</w:t>
            </w:r>
          </w:p>
        </w:tc>
        <w:tc>
          <w:tcPr>
            <w:tcW w:w="1994" w:type="dxa"/>
            <w:shd w:val="clear" w:color="auto" w:fill="auto"/>
            <w:vAlign w:val="center"/>
          </w:tcPr>
          <w:p w14:paraId="23C01CC8"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6BDF78BD" w14:textId="77777777" w:rsidTr="00CF7CB9">
        <w:trPr>
          <w:trHeight w:val="381"/>
          <w:jc w:val="center"/>
        </w:trPr>
        <w:tc>
          <w:tcPr>
            <w:tcW w:w="2459" w:type="dxa"/>
            <w:shd w:val="clear" w:color="auto" w:fill="auto"/>
            <w:vAlign w:val="center"/>
          </w:tcPr>
          <w:p w14:paraId="1A0F5CDA" w14:textId="77777777" w:rsidR="00A70B77" w:rsidRPr="00251344" w:rsidRDefault="00A70B77" w:rsidP="00377D6B">
            <w:pPr>
              <w:pStyle w:val="BodyText"/>
              <w:spacing w:line="362" w:lineRule="auto"/>
              <w:ind w:left="0"/>
              <w:jc w:val="center"/>
              <w:rPr>
                <w:sz w:val="18"/>
              </w:rPr>
            </w:pPr>
            <w:r w:rsidRPr="00251344">
              <w:rPr>
                <w:spacing w:val="-3"/>
                <w:sz w:val="18"/>
              </w:rPr>
              <w:lastRenderedPageBreak/>
              <w:t xml:space="preserve">Two-step </w:t>
            </w:r>
            <w:r w:rsidRPr="00251344">
              <w:rPr>
                <w:sz w:val="18"/>
              </w:rPr>
              <w:t>Approach</w:t>
            </w:r>
            <w:r w:rsidRPr="00251344">
              <w:rPr>
                <w:spacing w:val="2"/>
                <w:sz w:val="18"/>
              </w:rPr>
              <w:t xml:space="preserve"> </w:t>
            </w:r>
            <w:r w:rsidRPr="00251344">
              <w:rPr>
                <w:sz w:val="18"/>
              </w:rPr>
              <w:t>[16]</w:t>
            </w:r>
          </w:p>
        </w:tc>
        <w:tc>
          <w:tcPr>
            <w:tcW w:w="2131" w:type="dxa"/>
            <w:shd w:val="clear" w:color="auto" w:fill="auto"/>
            <w:vAlign w:val="center"/>
          </w:tcPr>
          <w:p w14:paraId="5A69E532" w14:textId="5327ED78" w:rsidR="00A70B77" w:rsidRPr="00251344" w:rsidRDefault="00091B6F" w:rsidP="00377D6B">
            <w:pPr>
              <w:pStyle w:val="BodyText"/>
              <w:spacing w:line="362" w:lineRule="auto"/>
              <w:ind w:left="0"/>
              <w:jc w:val="center"/>
              <w:rPr>
                <w:sz w:val="18"/>
              </w:rPr>
            </w:pPr>
            <w:r>
              <w:rPr>
                <w:sz w:val="18"/>
              </w:rPr>
              <w:t>-</w:t>
            </w:r>
          </w:p>
        </w:tc>
        <w:tc>
          <w:tcPr>
            <w:tcW w:w="2250" w:type="dxa"/>
            <w:shd w:val="clear" w:color="auto" w:fill="auto"/>
            <w:vAlign w:val="center"/>
          </w:tcPr>
          <w:p w14:paraId="2B8A8C60" w14:textId="77777777" w:rsidR="00A70B77" w:rsidRPr="00251344" w:rsidRDefault="00A70B77" w:rsidP="00377D6B">
            <w:pPr>
              <w:pStyle w:val="BodyText"/>
              <w:spacing w:line="362" w:lineRule="auto"/>
              <w:ind w:left="239"/>
              <w:jc w:val="center"/>
              <w:rPr>
                <w:sz w:val="18"/>
              </w:rPr>
            </w:pPr>
            <w:r w:rsidRPr="00251344">
              <w:rPr>
                <w:sz w:val="18"/>
              </w:rPr>
              <w:t>77.70</w:t>
            </w:r>
            <w:r w:rsidRPr="00251344">
              <w:rPr>
                <w:spacing w:val="-4"/>
                <w:sz w:val="18"/>
              </w:rPr>
              <w:t xml:space="preserve"> </w:t>
            </w:r>
            <w:r w:rsidRPr="00251344">
              <w:rPr>
                <w:sz w:val="18"/>
              </w:rPr>
              <w:t>%</w:t>
            </w:r>
          </w:p>
        </w:tc>
        <w:tc>
          <w:tcPr>
            <w:tcW w:w="1994" w:type="dxa"/>
            <w:shd w:val="clear" w:color="auto" w:fill="auto"/>
            <w:vAlign w:val="center"/>
          </w:tcPr>
          <w:p w14:paraId="7D381736" w14:textId="77777777" w:rsidR="00A70B77" w:rsidRPr="00251344" w:rsidRDefault="00A70B77" w:rsidP="00377D6B">
            <w:pPr>
              <w:pStyle w:val="BodyText"/>
              <w:spacing w:line="362" w:lineRule="auto"/>
              <w:ind w:left="49"/>
              <w:jc w:val="center"/>
              <w:rPr>
                <w:sz w:val="18"/>
              </w:rPr>
            </w:pPr>
            <w:r w:rsidRPr="00251344">
              <w:rPr>
                <w:sz w:val="18"/>
              </w:rPr>
              <w:t>77.40</w:t>
            </w:r>
            <w:r w:rsidRPr="00251344">
              <w:rPr>
                <w:spacing w:val="-4"/>
                <w:sz w:val="18"/>
              </w:rPr>
              <w:t xml:space="preserve"> </w:t>
            </w:r>
            <w:r w:rsidRPr="00251344">
              <w:rPr>
                <w:sz w:val="18"/>
              </w:rPr>
              <w:t>%</w:t>
            </w:r>
          </w:p>
        </w:tc>
      </w:tr>
      <w:tr w:rsidR="00A70B77" w:rsidRPr="00251344" w14:paraId="06AA87DD" w14:textId="77777777" w:rsidTr="00CF7CB9">
        <w:trPr>
          <w:trHeight w:val="381"/>
          <w:jc w:val="center"/>
        </w:trPr>
        <w:tc>
          <w:tcPr>
            <w:tcW w:w="2459" w:type="dxa"/>
            <w:shd w:val="clear" w:color="auto" w:fill="auto"/>
            <w:vAlign w:val="center"/>
          </w:tcPr>
          <w:p w14:paraId="7727C9E4" w14:textId="77777777" w:rsidR="00A70B77" w:rsidRPr="00251344" w:rsidRDefault="00A70B77" w:rsidP="00377D6B">
            <w:pPr>
              <w:pStyle w:val="BodyText"/>
              <w:spacing w:line="362" w:lineRule="auto"/>
              <w:ind w:left="0"/>
              <w:jc w:val="center"/>
              <w:rPr>
                <w:sz w:val="18"/>
              </w:rPr>
            </w:pPr>
            <w:r w:rsidRPr="00251344">
              <w:rPr>
                <w:sz w:val="18"/>
              </w:rPr>
              <w:t>SADPM</w:t>
            </w:r>
            <w:r w:rsidRPr="00251344">
              <w:rPr>
                <w:spacing w:val="-7"/>
                <w:sz w:val="18"/>
              </w:rPr>
              <w:t xml:space="preserve"> </w:t>
            </w:r>
            <w:r w:rsidRPr="00251344">
              <w:rPr>
                <w:sz w:val="18"/>
              </w:rPr>
              <w:t>[15]</w:t>
            </w:r>
          </w:p>
        </w:tc>
        <w:tc>
          <w:tcPr>
            <w:tcW w:w="2131" w:type="dxa"/>
            <w:shd w:val="clear" w:color="auto" w:fill="auto"/>
            <w:vAlign w:val="center"/>
          </w:tcPr>
          <w:p w14:paraId="4C792AEF" w14:textId="77777777" w:rsidR="00A70B77" w:rsidRPr="00251344" w:rsidRDefault="00A70B77" w:rsidP="00377D6B">
            <w:pPr>
              <w:pStyle w:val="BodyText"/>
              <w:spacing w:line="362" w:lineRule="auto"/>
              <w:ind w:left="0"/>
              <w:jc w:val="center"/>
              <w:rPr>
                <w:sz w:val="18"/>
              </w:rPr>
            </w:pPr>
            <w:r w:rsidRPr="00251344">
              <w:rPr>
                <w:sz w:val="18"/>
              </w:rPr>
              <w:t>56.329</w:t>
            </w:r>
            <w:r w:rsidRPr="00251344">
              <w:rPr>
                <w:spacing w:val="-4"/>
                <w:sz w:val="18"/>
              </w:rPr>
              <w:t xml:space="preserve"> </w:t>
            </w:r>
            <w:r w:rsidRPr="00251344">
              <w:rPr>
                <w:sz w:val="18"/>
              </w:rPr>
              <w:t>%</w:t>
            </w:r>
          </w:p>
        </w:tc>
        <w:tc>
          <w:tcPr>
            <w:tcW w:w="2250" w:type="dxa"/>
            <w:shd w:val="clear" w:color="auto" w:fill="auto"/>
            <w:vAlign w:val="center"/>
          </w:tcPr>
          <w:p w14:paraId="5F70FD72" w14:textId="77777777" w:rsidR="00A70B77" w:rsidRPr="00251344" w:rsidRDefault="00A70B77" w:rsidP="00377D6B">
            <w:pPr>
              <w:pStyle w:val="BodyText"/>
              <w:spacing w:line="362" w:lineRule="auto"/>
              <w:ind w:left="239"/>
              <w:jc w:val="center"/>
              <w:rPr>
                <w:sz w:val="18"/>
              </w:rPr>
            </w:pPr>
            <w:r w:rsidRPr="00251344">
              <w:rPr>
                <w:sz w:val="18"/>
              </w:rPr>
              <w:t>88.80</w:t>
            </w:r>
            <w:r w:rsidRPr="00251344">
              <w:rPr>
                <w:spacing w:val="-4"/>
                <w:sz w:val="18"/>
              </w:rPr>
              <w:t xml:space="preserve"> </w:t>
            </w:r>
            <w:r w:rsidRPr="00251344">
              <w:rPr>
                <w:sz w:val="18"/>
              </w:rPr>
              <w:t>%</w:t>
            </w:r>
          </w:p>
        </w:tc>
        <w:tc>
          <w:tcPr>
            <w:tcW w:w="1994" w:type="dxa"/>
            <w:shd w:val="clear" w:color="auto" w:fill="auto"/>
            <w:vAlign w:val="center"/>
          </w:tcPr>
          <w:p w14:paraId="0CB7EA77" w14:textId="77777777" w:rsidR="00A70B77" w:rsidRPr="00251344" w:rsidRDefault="00A70B77" w:rsidP="00377D6B">
            <w:pPr>
              <w:pStyle w:val="BodyText"/>
              <w:spacing w:line="362" w:lineRule="auto"/>
              <w:ind w:left="49"/>
              <w:jc w:val="center"/>
              <w:rPr>
                <w:sz w:val="18"/>
              </w:rPr>
            </w:pPr>
            <w:r w:rsidRPr="00251344">
              <w:rPr>
                <w:sz w:val="18"/>
              </w:rPr>
              <w:t>52.00</w:t>
            </w:r>
            <w:r w:rsidRPr="00251344">
              <w:rPr>
                <w:spacing w:val="-4"/>
                <w:sz w:val="18"/>
              </w:rPr>
              <w:t xml:space="preserve"> </w:t>
            </w:r>
            <w:r w:rsidRPr="00251344">
              <w:rPr>
                <w:sz w:val="18"/>
              </w:rPr>
              <w:t>%</w:t>
            </w:r>
          </w:p>
        </w:tc>
      </w:tr>
      <w:tr w:rsidR="000535D4" w:rsidRPr="00251344" w14:paraId="563EC1EA" w14:textId="77777777" w:rsidTr="00CF7CB9">
        <w:trPr>
          <w:trHeight w:val="381"/>
          <w:jc w:val="center"/>
        </w:trPr>
        <w:tc>
          <w:tcPr>
            <w:tcW w:w="2459" w:type="dxa"/>
            <w:shd w:val="clear" w:color="auto" w:fill="auto"/>
            <w:vAlign w:val="center"/>
          </w:tcPr>
          <w:p w14:paraId="0CAE69B5" w14:textId="0881B698" w:rsidR="000535D4" w:rsidRPr="00251344" w:rsidRDefault="000535D4" w:rsidP="000535D4">
            <w:pPr>
              <w:pStyle w:val="BodyText"/>
              <w:spacing w:line="362" w:lineRule="auto"/>
              <w:ind w:left="0"/>
              <w:jc w:val="center"/>
              <w:rPr>
                <w:sz w:val="18"/>
              </w:rPr>
            </w:pPr>
            <w:r>
              <w:rPr>
                <w:sz w:val="18"/>
              </w:rPr>
              <w:t>IGT (PG</w:t>
            </w:r>
            <w:r w:rsidRPr="000535D4">
              <w:rPr>
                <w:sz w:val="18"/>
                <w:vertAlign w:val="subscript"/>
              </w:rPr>
              <w:t>120</w:t>
            </w:r>
            <w:r>
              <w:rPr>
                <w:sz w:val="18"/>
              </w:rPr>
              <w:t xml:space="preserve"> &gt; 140 &amp; &lt;200 mg/dL)</w:t>
            </w:r>
          </w:p>
        </w:tc>
        <w:tc>
          <w:tcPr>
            <w:tcW w:w="2131" w:type="dxa"/>
            <w:shd w:val="clear" w:color="auto" w:fill="auto"/>
            <w:vAlign w:val="center"/>
          </w:tcPr>
          <w:p w14:paraId="1A1A000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727FB3A7" w14:textId="7B51CD0A" w:rsidR="000535D4" w:rsidRPr="00251344" w:rsidRDefault="000535D4" w:rsidP="00377D6B">
            <w:pPr>
              <w:pStyle w:val="BodyText"/>
              <w:spacing w:line="362" w:lineRule="auto"/>
              <w:ind w:left="239"/>
              <w:jc w:val="center"/>
              <w:rPr>
                <w:sz w:val="18"/>
              </w:rPr>
            </w:pPr>
            <w:r>
              <w:rPr>
                <w:sz w:val="18"/>
              </w:rPr>
              <w:t>33.93 %</w:t>
            </w:r>
          </w:p>
        </w:tc>
        <w:tc>
          <w:tcPr>
            <w:tcW w:w="1994" w:type="dxa"/>
            <w:shd w:val="clear" w:color="auto" w:fill="auto"/>
            <w:vAlign w:val="center"/>
          </w:tcPr>
          <w:p w14:paraId="281C06D4" w14:textId="77777777" w:rsidR="000535D4" w:rsidRPr="00251344" w:rsidRDefault="000535D4" w:rsidP="00377D6B">
            <w:pPr>
              <w:pStyle w:val="BodyText"/>
              <w:spacing w:line="362" w:lineRule="auto"/>
              <w:ind w:left="49"/>
              <w:jc w:val="center"/>
              <w:rPr>
                <w:sz w:val="18"/>
              </w:rPr>
            </w:pPr>
          </w:p>
        </w:tc>
      </w:tr>
      <w:tr w:rsidR="000535D4" w:rsidRPr="00251344" w14:paraId="446DD666" w14:textId="77777777" w:rsidTr="00CF7CB9">
        <w:trPr>
          <w:trHeight w:val="381"/>
          <w:jc w:val="center"/>
        </w:trPr>
        <w:tc>
          <w:tcPr>
            <w:tcW w:w="2459" w:type="dxa"/>
            <w:shd w:val="clear" w:color="auto" w:fill="auto"/>
            <w:vAlign w:val="center"/>
          </w:tcPr>
          <w:p w14:paraId="479660DC" w14:textId="5EE7CCEF" w:rsidR="000535D4" w:rsidRDefault="000535D4" w:rsidP="00377D6B">
            <w:pPr>
              <w:pStyle w:val="BodyText"/>
              <w:spacing w:line="362" w:lineRule="auto"/>
              <w:ind w:left="0"/>
              <w:jc w:val="center"/>
              <w:rPr>
                <w:sz w:val="18"/>
              </w:rPr>
            </w:pPr>
            <w:r>
              <w:rPr>
                <w:sz w:val="18"/>
              </w:rPr>
              <w:t>WHO Criteria (PG</w:t>
            </w:r>
            <w:r w:rsidRPr="000535D4">
              <w:rPr>
                <w:sz w:val="18"/>
                <w:vertAlign w:val="subscript"/>
              </w:rPr>
              <w:t>120</w:t>
            </w:r>
            <w:r>
              <w:rPr>
                <w:sz w:val="18"/>
              </w:rPr>
              <w:t xml:space="preserve"> &gt; 200 mg/dL)</w:t>
            </w:r>
          </w:p>
        </w:tc>
        <w:tc>
          <w:tcPr>
            <w:tcW w:w="2131" w:type="dxa"/>
            <w:shd w:val="clear" w:color="auto" w:fill="auto"/>
            <w:vAlign w:val="center"/>
          </w:tcPr>
          <w:p w14:paraId="6F0EAF9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2172FB44" w14:textId="7524B37F" w:rsidR="000535D4" w:rsidRDefault="000535D4" w:rsidP="00377D6B">
            <w:pPr>
              <w:pStyle w:val="BodyText"/>
              <w:spacing w:line="362" w:lineRule="auto"/>
              <w:ind w:left="239"/>
              <w:jc w:val="center"/>
              <w:rPr>
                <w:sz w:val="18"/>
              </w:rPr>
            </w:pPr>
            <w:r>
              <w:rPr>
                <w:sz w:val="18"/>
              </w:rPr>
              <w:t>8.19 %</w:t>
            </w:r>
          </w:p>
        </w:tc>
        <w:tc>
          <w:tcPr>
            <w:tcW w:w="1994" w:type="dxa"/>
            <w:shd w:val="clear" w:color="auto" w:fill="auto"/>
            <w:vAlign w:val="center"/>
          </w:tcPr>
          <w:p w14:paraId="531E1739" w14:textId="77777777" w:rsidR="000535D4" w:rsidRPr="00251344" w:rsidRDefault="000535D4" w:rsidP="00377D6B">
            <w:pPr>
              <w:pStyle w:val="BodyText"/>
              <w:spacing w:line="362" w:lineRule="auto"/>
              <w:ind w:left="49"/>
              <w:jc w:val="center"/>
              <w:rPr>
                <w:sz w:val="18"/>
              </w:rPr>
            </w:pPr>
          </w:p>
        </w:tc>
      </w:tr>
    </w:tbl>
    <w:p w14:paraId="6DD66198" w14:textId="12885689" w:rsidR="00267921" w:rsidRDefault="00267921" w:rsidP="00B024CB">
      <w:pPr>
        <w:pStyle w:val="BodyText"/>
        <w:kinsoku w:val="0"/>
        <w:overflowPunct w:val="0"/>
        <w:spacing w:before="70" w:line="362" w:lineRule="auto"/>
        <w:ind w:left="2676" w:right="907"/>
      </w:pPr>
    </w:p>
    <w:p w14:paraId="136C7547" w14:textId="77777777" w:rsidR="00A70B77" w:rsidRDefault="00A70B77" w:rsidP="00B024CB">
      <w:pPr>
        <w:pStyle w:val="BodyText"/>
        <w:kinsoku w:val="0"/>
        <w:overflowPunct w:val="0"/>
        <w:spacing w:before="70" w:line="362" w:lineRule="auto"/>
        <w:ind w:left="2676" w:right="907"/>
      </w:pPr>
    </w:p>
    <w:p w14:paraId="7D53856E" w14:textId="77777777" w:rsidR="006F3883" w:rsidRDefault="006F3883" w:rsidP="00B024CB">
      <w:pPr>
        <w:pStyle w:val="BodyText"/>
        <w:kinsoku w:val="0"/>
        <w:overflowPunct w:val="0"/>
        <w:spacing w:before="10" w:line="362" w:lineRule="auto"/>
        <w:ind w:left="0"/>
        <w:rPr>
          <w:sz w:val="28"/>
          <w:szCs w:val="28"/>
        </w:rPr>
      </w:pPr>
    </w:p>
    <w:p w14:paraId="205D115A" w14:textId="5A29A212" w:rsidR="006F3883" w:rsidRDefault="006F3883" w:rsidP="00B024CB">
      <w:pPr>
        <w:pStyle w:val="BodyText"/>
        <w:kinsoku w:val="0"/>
        <w:overflowPunct w:val="0"/>
        <w:spacing w:line="362" w:lineRule="auto"/>
        <w:ind w:right="968" w:firstLine="298"/>
        <w:jc w:val="both"/>
      </w:pPr>
      <w:r>
        <w:rPr>
          <w:spacing w:val="-4"/>
        </w:rPr>
        <w:t xml:space="preserve">Table </w:t>
      </w:r>
      <w:r w:rsidR="00FB03BE">
        <w:t>III</w:t>
      </w:r>
      <w:r>
        <w:t xml:space="preserve"> displays the </w:t>
      </w:r>
      <w:r w:rsidR="008059C8">
        <w:t xml:space="preserve">mean </w:t>
      </w:r>
      <w:r>
        <w:t xml:space="preserve">validation performance of the classifiers. All the </w:t>
      </w:r>
      <w:r w:rsidR="008059C8">
        <w:t xml:space="preserve">trained </w:t>
      </w:r>
      <w:r>
        <w:t>model</w:t>
      </w:r>
      <w:r w:rsidR="004A74DA">
        <w:t>s</w:t>
      </w:r>
      <w:r>
        <w:rPr>
          <w:spacing w:val="26"/>
        </w:rPr>
        <w:t xml:space="preserve"> </w:t>
      </w:r>
      <w:r>
        <w:t>were</w:t>
      </w:r>
      <w:r>
        <w:rPr>
          <w:w w:val="99"/>
        </w:rPr>
        <w:t xml:space="preserve"> </w:t>
      </w:r>
      <w:r>
        <w:t>validated</w:t>
      </w:r>
      <w:r>
        <w:rPr>
          <w:spacing w:val="-9"/>
        </w:rPr>
        <w:t xml:space="preserve"> </w:t>
      </w:r>
      <w:r>
        <w:t>on</w:t>
      </w:r>
      <w:r>
        <w:rPr>
          <w:spacing w:val="-9"/>
        </w:rPr>
        <w:t xml:space="preserve"> </w:t>
      </w:r>
      <w:r>
        <w:t>a</w:t>
      </w:r>
      <w:r>
        <w:rPr>
          <w:spacing w:val="-9"/>
        </w:rPr>
        <w:t xml:space="preserve"> </w:t>
      </w:r>
      <w:r>
        <w:t>hold-out</w:t>
      </w:r>
      <w:r>
        <w:rPr>
          <w:spacing w:val="-9"/>
        </w:rPr>
        <w:t xml:space="preserve"> </w:t>
      </w:r>
      <w:r>
        <w:t>set</w:t>
      </w:r>
      <w:r>
        <w:rPr>
          <w:spacing w:val="-9"/>
        </w:rPr>
        <w:t xml:space="preserve"> </w:t>
      </w:r>
      <w:r>
        <w:t>100</w:t>
      </w:r>
      <w:r>
        <w:rPr>
          <w:spacing w:val="-9"/>
        </w:rPr>
        <w:t xml:space="preserve"> </w:t>
      </w:r>
      <w:r>
        <w:t>times</w:t>
      </w:r>
      <w:r>
        <w:rPr>
          <w:spacing w:val="-9"/>
        </w:rPr>
        <w:t xml:space="preserve"> </w:t>
      </w:r>
      <w:r>
        <w:t>set,</w:t>
      </w:r>
      <w:r>
        <w:rPr>
          <w:spacing w:val="-8"/>
        </w:rPr>
        <w:t xml:space="preserve"> </w:t>
      </w:r>
      <w:r>
        <w:t>in</w:t>
      </w:r>
      <w:r>
        <w:rPr>
          <w:spacing w:val="-9"/>
        </w:rPr>
        <w:t xml:space="preserve"> </w:t>
      </w:r>
      <w:r>
        <w:t>which</w:t>
      </w:r>
      <w:r>
        <w:rPr>
          <w:spacing w:val="-9"/>
        </w:rPr>
        <w:t xml:space="preserve"> </w:t>
      </w:r>
      <w:r>
        <w:t>each</w:t>
      </w:r>
      <w:r>
        <w:rPr>
          <w:spacing w:val="-9"/>
        </w:rPr>
        <w:t xml:space="preserve"> </w:t>
      </w:r>
      <w:r>
        <w:t>iteration</w:t>
      </w:r>
      <w:r>
        <w:rPr>
          <w:spacing w:val="-9"/>
        </w:rPr>
        <w:t xml:space="preserve"> </w:t>
      </w:r>
      <w:r>
        <w:t>resulted</w:t>
      </w:r>
      <w:r>
        <w:rPr>
          <w:spacing w:val="-9"/>
        </w:rPr>
        <w:t xml:space="preserve"> </w:t>
      </w:r>
      <w:r>
        <w:t>in</w:t>
      </w:r>
      <w:r>
        <w:rPr>
          <w:spacing w:val="-9"/>
        </w:rPr>
        <w:t xml:space="preserve"> </w:t>
      </w:r>
      <w:r>
        <w:t>a</w:t>
      </w:r>
      <w:r>
        <w:rPr>
          <w:spacing w:val="-9"/>
        </w:rPr>
        <w:t xml:space="preserve"> </w:t>
      </w:r>
      <w:r>
        <w:t>randomly</w:t>
      </w:r>
      <w:r>
        <w:rPr>
          <w:w w:val="99"/>
        </w:rPr>
        <w:t xml:space="preserve"> </w:t>
      </w:r>
      <w:r>
        <w:t xml:space="preserve">generated set of 11 diabetic and 83 healthy </w:t>
      </w:r>
      <w:r w:rsidR="004A74DA">
        <w:t>samples that</w:t>
      </w:r>
      <w:r>
        <w:t xml:space="preserve"> were not part of the</w:t>
      </w:r>
      <w:r>
        <w:rPr>
          <w:spacing w:val="7"/>
        </w:rPr>
        <w:t xml:space="preserve"> </w:t>
      </w:r>
      <w:r>
        <w:t>training</w:t>
      </w:r>
      <w:r>
        <w:rPr>
          <w:w w:val="99"/>
        </w:rPr>
        <w:t xml:space="preserve"> </w:t>
      </w:r>
      <w:r>
        <w:t xml:space="preserve">data. </w:t>
      </w:r>
      <w:r w:rsidR="008059C8">
        <w:t xml:space="preserve">The </w:t>
      </w:r>
      <w:r w:rsidR="00EA310E">
        <w:t xml:space="preserve">non-linear SVM classifier in which the class ratio was maintained as in the original dataset provided a </w:t>
      </w:r>
      <w:r w:rsidR="008059C8">
        <w:t xml:space="preserve">sensitivity of </w:t>
      </w:r>
      <w:r w:rsidR="00EA310E">
        <w:t>80.45%. Although the performance in the case when the classes are balanced is better, the</w:t>
      </w:r>
      <w:r w:rsidR="00A849D1">
        <w:t xml:space="preserve"> minor</w:t>
      </w:r>
      <w:r w:rsidR="00EA310E">
        <w:t xml:space="preserve"> improvement does not justify the artificial al</w:t>
      </w:r>
      <w:r w:rsidR="00A849D1">
        <w:t>t</w:t>
      </w:r>
      <w:r w:rsidR="00EA310E">
        <w:t xml:space="preserve">eration of the </w:t>
      </w:r>
      <w:r w:rsidR="00A849D1">
        <w:t>class distribution of the original dataset.</w:t>
      </w:r>
      <w:r w:rsidR="00EA310E">
        <w:t xml:space="preserve"> </w:t>
      </w:r>
      <w:r w:rsidR="00A849D1">
        <w:rPr>
          <w:spacing w:val="-3"/>
        </w:rPr>
        <w:t xml:space="preserve">The obtained results were also compared to other T2DM prediction models that used the </w:t>
      </w:r>
      <w:r>
        <w:t>SAHS</w:t>
      </w:r>
      <w:r>
        <w:rPr>
          <w:w w:val="99"/>
        </w:rPr>
        <w:t xml:space="preserve"> </w:t>
      </w:r>
      <w:r>
        <w:t xml:space="preserve">dataset. </w:t>
      </w:r>
      <w:r w:rsidR="00A849D1">
        <w:t xml:space="preserve">The San Antonio diabetes prediction model (SADPM) </w:t>
      </w:r>
      <w:r w:rsidR="00A849D1" w:rsidRPr="00251344">
        <w:rPr>
          <w:sz w:val="18"/>
        </w:rPr>
        <w:t>[15]</w:t>
      </w:r>
      <w:r w:rsidR="00A849D1">
        <w:t xml:space="preserve"> used</w:t>
      </w:r>
      <w:r w:rsidR="00A83EAD">
        <w:t xml:space="preserve"> a</w:t>
      </w:r>
      <w:r>
        <w:t xml:space="preserve"> logistic regression based</w:t>
      </w:r>
      <w:r>
        <w:rPr>
          <w:spacing w:val="-9"/>
        </w:rPr>
        <w:t xml:space="preserve"> </w:t>
      </w:r>
      <w:r>
        <w:t>on</w:t>
      </w:r>
      <w:r w:rsidR="00A83EAD">
        <w:t xml:space="preserve"> a person’s age, gender, ethnicity and the fasting glucose level. The </w:t>
      </w:r>
      <w:r w:rsidR="00A849D1">
        <w:t xml:space="preserve">two-step approach used the SADPM to first create a risk score, which was then combined with the 1-hr blood glucose concentration to identify high-risk individuals.  </w:t>
      </w:r>
    </w:p>
    <w:p w14:paraId="18489EE5" w14:textId="77777777" w:rsidR="00A83EAD" w:rsidRDefault="00A83EAD" w:rsidP="00B024CB">
      <w:pPr>
        <w:pStyle w:val="BodyText"/>
        <w:kinsoku w:val="0"/>
        <w:overflowPunct w:val="0"/>
        <w:spacing w:line="362" w:lineRule="auto"/>
        <w:ind w:right="968" w:firstLine="298"/>
        <w:jc w:val="both"/>
      </w:pPr>
    </w:p>
    <w:p w14:paraId="2D6F68C9"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r>
        <w:t>Conclusion</w:t>
      </w:r>
    </w:p>
    <w:p w14:paraId="2613BE9D" w14:textId="1D8E6F83" w:rsidR="006F3883" w:rsidRDefault="006F3883" w:rsidP="001D1A48">
      <w:pPr>
        <w:pStyle w:val="BodyText"/>
        <w:kinsoku w:val="0"/>
        <w:overflowPunct w:val="0"/>
        <w:spacing w:before="198" w:line="362" w:lineRule="auto"/>
        <w:ind w:right="968"/>
        <w:jc w:val="both"/>
        <w:rPr>
          <w:spacing w:val="-3"/>
        </w:rPr>
      </w:pPr>
      <w:r>
        <w:t>In</w:t>
      </w:r>
      <w:r>
        <w:rPr>
          <w:spacing w:val="10"/>
        </w:rPr>
        <w:t xml:space="preserve"> </w:t>
      </w:r>
      <w:r>
        <w:t>this</w:t>
      </w:r>
      <w:r>
        <w:rPr>
          <w:spacing w:val="10"/>
        </w:rPr>
        <w:t xml:space="preserve"> </w:t>
      </w:r>
      <w:r>
        <w:t>paper,</w:t>
      </w:r>
      <w:r>
        <w:rPr>
          <w:spacing w:val="14"/>
        </w:rPr>
        <w:t xml:space="preserve"> </w:t>
      </w:r>
      <w:r>
        <w:rPr>
          <w:spacing w:val="-3"/>
        </w:rPr>
        <w:t>we</w:t>
      </w:r>
      <w:r>
        <w:rPr>
          <w:spacing w:val="10"/>
        </w:rPr>
        <w:t xml:space="preserve"> </w:t>
      </w:r>
      <w:r>
        <w:t>developed</w:t>
      </w:r>
      <w:r>
        <w:rPr>
          <w:spacing w:val="10"/>
        </w:rPr>
        <w:t xml:space="preserve"> </w:t>
      </w:r>
      <w:r>
        <w:t>a</w:t>
      </w:r>
      <w:r>
        <w:rPr>
          <w:spacing w:val="10"/>
        </w:rPr>
        <w:t xml:space="preserve"> </w:t>
      </w:r>
      <w:r>
        <w:t>SVM</w:t>
      </w:r>
      <w:r>
        <w:rPr>
          <w:spacing w:val="10"/>
        </w:rPr>
        <w:t xml:space="preserve"> </w:t>
      </w:r>
      <w:r>
        <w:t>prediction</w:t>
      </w:r>
      <w:r>
        <w:rPr>
          <w:spacing w:val="10"/>
        </w:rPr>
        <w:t xml:space="preserve"> </w:t>
      </w:r>
      <w:r>
        <w:t>model</w:t>
      </w:r>
      <w:r>
        <w:rPr>
          <w:spacing w:val="10"/>
        </w:rPr>
        <w:t xml:space="preserve"> </w:t>
      </w:r>
      <w:r>
        <w:t>to</w:t>
      </w:r>
      <w:r>
        <w:rPr>
          <w:spacing w:val="10"/>
        </w:rPr>
        <w:t xml:space="preserve"> </w:t>
      </w:r>
      <w:r>
        <w:t>identify</w:t>
      </w:r>
      <w:r>
        <w:rPr>
          <w:spacing w:val="10"/>
        </w:rPr>
        <w:t xml:space="preserve"> </w:t>
      </w:r>
      <w:r>
        <w:t>the</w:t>
      </w:r>
      <w:r>
        <w:rPr>
          <w:spacing w:val="10"/>
        </w:rPr>
        <w:t xml:space="preserve"> </w:t>
      </w:r>
      <w:r w:rsidR="003C7E0D">
        <w:t>individuals</w:t>
      </w:r>
      <w:r w:rsidR="003C7E0D">
        <w:rPr>
          <w:spacing w:val="10"/>
        </w:rPr>
        <w:t xml:space="preserve"> </w:t>
      </w:r>
      <w:r>
        <w:t>that</w:t>
      </w:r>
      <w:r>
        <w:rPr>
          <w:spacing w:val="10"/>
        </w:rPr>
        <w:t xml:space="preserve"> </w:t>
      </w:r>
      <w:r>
        <w:t>are</w:t>
      </w:r>
      <w:r w:rsidR="008059C8">
        <w:t xml:space="preserve"> at</w:t>
      </w:r>
      <w:r>
        <w:rPr>
          <w:w w:val="99"/>
        </w:rPr>
        <w:t xml:space="preserve"> </w:t>
      </w:r>
      <w:r>
        <w:t>an</w:t>
      </w:r>
      <w:r>
        <w:rPr>
          <w:spacing w:val="9"/>
        </w:rPr>
        <w:t xml:space="preserve"> </w:t>
      </w:r>
      <w:r>
        <w:t>increased</w:t>
      </w:r>
      <w:r>
        <w:rPr>
          <w:spacing w:val="9"/>
        </w:rPr>
        <w:t xml:space="preserve"> </w:t>
      </w:r>
      <w:r>
        <w:t>risk</w:t>
      </w:r>
      <w:r>
        <w:rPr>
          <w:spacing w:val="9"/>
        </w:rPr>
        <w:t xml:space="preserve"> </w:t>
      </w:r>
      <w:r>
        <w:t>of</w:t>
      </w:r>
      <w:r>
        <w:rPr>
          <w:spacing w:val="9"/>
        </w:rPr>
        <w:t xml:space="preserve"> </w:t>
      </w:r>
      <w:r>
        <w:t>developing</w:t>
      </w:r>
      <w:r>
        <w:rPr>
          <w:spacing w:val="9"/>
        </w:rPr>
        <w:t xml:space="preserve"> </w:t>
      </w:r>
      <w:r w:rsidR="008C4F71">
        <w:t xml:space="preserve">T2DM </w:t>
      </w:r>
      <w:r>
        <w:t>in</w:t>
      </w:r>
      <w:r>
        <w:rPr>
          <w:spacing w:val="9"/>
        </w:rPr>
        <w:t xml:space="preserve"> </w:t>
      </w:r>
      <w:r>
        <w:t>the</w:t>
      </w:r>
      <w:r>
        <w:rPr>
          <w:spacing w:val="9"/>
        </w:rPr>
        <w:t xml:space="preserve"> </w:t>
      </w:r>
      <w:r>
        <w:t>future.</w:t>
      </w:r>
      <w:r>
        <w:rPr>
          <w:spacing w:val="4"/>
        </w:rPr>
        <w:t xml:space="preserve"> </w:t>
      </w:r>
      <w:r>
        <w:rPr>
          <w:spacing w:val="-8"/>
        </w:rPr>
        <w:t>We</w:t>
      </w:r>
      <w:r>
        <w:rPr>
          <w:spacing w:val="9"/>
        </w:rPr>
        <w:t xml:space="preserve"> </w:t>
      </w:r>
      <w:r>
        <w:rPr>
          <w:spacing w:val="-3"/>
        </w:rPr>
        <w:t>showed</w:t>
      </w:r>
      <w:r>
        <w:rPr>
          <w:spacing w:val="9"/>
        </w:rPr>
        <w:t xml:space="preserve"> </w:t>
      </w:r>
      <w:r>
        <w:t>that</w:t>
      </w:r>
      <w:r>
        <w:rPr>
          <w:spacing w:val="9"/>
        </w:rPr>
        <w:t xml:space="preserve"> </w:t>
      </w:r>
      <w:r>
        <w:t>a</w:t>
      </w:r>
      <w:r>
        <w:rPr>
          <w:spacing w:val="9"/>
        </w:rPr>
        <w:t xml:space="preserve"> </w:t>
      </w:r>
      <w:r>
        <w:t>high</w:t>
      </w:r>
      <w:r>
        <w:rPr>
          <w:w w:val="99"/>
        </w:rPr>
        <w:t xml:space="preserve"> </w:t>
      </w:r>
      <w:r>
        <w:t>prediction</w:t>
      </w:r>
      <w:r>
        <w:rPr>
          <w:spacing w:val="29"/>
        </w:rPr>
        <w:t xml:space="preserve"> </w:t>
      </w:r>
      <w:r>
        <w:t>performance</w:t>
      </w:r>
      <w:r>
        <w:rPr>
          <w:spacing w:val="29"/>
        </w:rPr>
        <w:t xml:space="preserve"> </w:t>
      </w:r>
      <w:r>
        <w:t>can</w:t>
      </w:r>
      <w:r>
        <w:rPr>
          <w:spacing w:val="29"/>
        </w:rPr>
        <w:t xml:space="preserve"> </w:t>
      </w:r>
      <w:r>
        <w:t>be</w:t>
      </w:r>
      <w:r>
        <w:rPr>
          <w:spacing w:val="29"/>
        </w:rPr>
        <w:t xml:space="preserve"> </w:t>
      </w:r>
      <w:r>
        <w:t>achieved</w:t>
      </w:r>
      <w:r>
        <w:rPr>
          <w:spacing w:val="29"/>
        </w:rPr>
        <w:t xml:space="preserve"> </w:t>
      </w:r>
      <w:r>
        <w:rPr>
          <w:spacing w:val="-3"/>
        </w:rPr>
        <w:t>by</w:t>
      </w:r>
      <w:r>
        <w:rPr>
          <w:spacing w:val="29"/>
        </w:rPr>
        <w:t xml:space="preserve"> </w:t>
      </w:r>
      <w:r>
        <w:t>extracting</w:t>
      </w:r>
      <w:r>
        <w:rPr>
          <w:spacing w:val="29"/>
        </w:rPr>
        <w:t xml:space="preserve"> </w:t>
      </w:r>
      <w:r>
        <w:t>information</w:t>
      </w:r>
      <w:r>
        <w:rPr>
          <w:spacing w:val="29"/>
        </w:rPr>
        <w:t xml:space="preserve"> </w:t>
      </w:r>
      <w:r>
        <w:t>from</w:t>
      </w:r>
      <w:r>
        <w:rPr>
          <w:spacing w:val="29"/>
        </w:rPr>
        <w:t xml:space="preserve"> </w:t>
      </w:r>
      <w:r>
        <w:t>blood glucose levels</w:t>
      </w:r>
      <w:r w:rsidR="008059C8">
        <w:t xml:space="preserve"> obtained during an oral glucose tolerance test</w:t>
      </w:r>
      <w:r>
        <w:t xml:space="preserve">. The </w:t>
      </w:r>
      <w:r w:rsidR="008059C8">
        <w:t>accuracy</w:t>
      </w:r>
      <w:r w:rsidR="001D1A48">
        <w:t>,</w:t>
      </w:r>
      <w:r w:rsidR="008059C8">
        <w:t xml:space="preserve"> and more importantly sensitivity of the presented classifier</w:t>
      </w:r>
      <w:r w:rsidR="001D1A48">
        <w:t>,</w:t>
      </w:r>
      <w:r w:rsidR="008059C8">
        <w:t xml:space="preserve"> improve</w:t>
      </w:r>
      <w:r w:rsidR="001D1A48">
        <w:t>d significantly</w:t>
      </w:r>
      <w:r w:rsidR="008059C8">
        <w:t xml:space="preserve"> </w:t>
      </w:r>
      <w:r w:rsidR="001D1A48">
        <w:t xml:space="preserve">compared to </w:t>
      </w:r>
      <w:r w:rsidR="008059C8">
        <w:t>the previous prediction models</w:t>
      </w:r>
      <w:r w:rsidR="00B2319A">
        <w:t xml:space="preserve"> that used the same dataset.</w:t>
      </w:r>
    </w:p>
    <w:p w14:paraId="149CFCE4" w14:textId="77777777" w:rsidR="006F3883" w:rsidRDefault="006F3883" w:rsidP="00B024CB">
      <w:pPr>
        <w:pStyle w:val="BodyText"/>
        <w:kinsoku w:val="0"/>
        <w:overflowPunct w:val="0"/>
        <w:spacing w:line="362" w:lineRule="auto"/>
        <w:ind w:left="0"/>
      </w:pPr>
    </w:p>
    <w:p w14:paraId="659E79D0" w14:textId="77777777" w:rsidR="006F3883" w:rsidRDefault="006F3883" w:rsidP="00B024CB">
      <w:pPr>
        <w:pStyle w:val="Heading1"/>
        <w:kinsoku w:val="0"/>
        <w:overflowPunct w:val="0"/>
        <w:spacing w:line="362" w:lineRule="auto"/>
        <w:ind w:left="955" w:firstLine="0"/>
        <w:jc w:val="both"/>
        <w:rPr>
          <w:b w:val="0"/>
          <w:bCs w:val="0"/>
          <w:spacing w:val="-3"/>
        </w:rPr>
      </w:pPr>
      <w:r>
        <w:rPr>
          <w:spacing w:val="-3"/>
        </w:rPr>
        <w:t>Acknowledgment</w:t>
      </w:r>
    </w:p>
    <w:p w14:paraId="0BB4093E" w14:textId="77777777" w:rsidR="006F3883" w:rsidRDefault="006F3883" w:rsidP="00B024CB">
      <w:pPr>
        <w:pStyle w:val="BodyText"/>
        <w:kinsoku w:val="0"/>
        <w:overflowPunct w:val="0"/>
        <w:spacing w:before="198" w:line="362" w:lineRule="auto"/>
        <w:ind w:right="968"/>
        <w:jc w:val="both"/>
      </w:pPr>
      <w:r>
        <w:lastRenderedPageBreak/>
        <w:t xml:space="preserve">This publication was made possible </w:t>
      </w:r>
      <w:r>
        <w:rPr>
          <w:spacing w:val="-3"/>
        </w:rPr>
        <w:t xml:space="preserve">by </w:t>
      </w:r>
      <w:r>
        <w:t>NPRP grant number NPRP</w:t>
      </w:r>
      <w:r>
        <w:rPr>
          <w:spacing w:val="16"/>
        </w:rPr>
        <w:t xml:space="preserve"> </w:t>
      </w:r>
      <w:r>
        <w:t>10-1231-160071</w:t>
      </w:r>
      <w:r>
        <w:rPr>
          <w:w w:val="99"/>
        </w:rPr>
        <w:t xml:space="preserve"> </w:t>
      </w:r>
      <w:r>
        <w:t>from</w:t>
      </w:r>
      <w:r>
        <w:rPr>
          <w:spacing w:val="-24"/>
        </w:rPr>
        <w:t xml:space="preserve"> </w:t>
      </w:r>
      <w:r>
        <w:t>the</w:t>
      </w:r>
      <w:r>
        <w:rPr>
          <w:spacing w:val="-24"/>
        </w:rPr>
        <w:t xml:space="preserve"> </w:t>
      </w:r>
      <w:r>
        <w:t>Qatar</w:t>
      </w:r>
      <w:r>
        <w:rPr>
          <w:spacing w:val="-24"/>
        </w:rPr>
        <w:t xml:space="preserve"> </w:t>
      </w:r>
      <w:r>
        <w:t>National</w:t>
      </w:r>
      <w:r>
        <w:rPr>
          <w:spacing w:val="-24"/>
        </w:rPr>
        <w:t xml:space="preserve"> </w:t>
      </w:r>
      <w:r>
        <w:t>Research</w:t>
      </w:r>
      <w:r>
        <w:rPr>
          <w:spacing w:val="-24"/>
        </w:rPr>
        <w:t xml:space="preserve"> </w:t>
      </w:r>
      <w:r>
        <w:t>Fund</w:t>
      </w:r>
      <w:r>
        <w:rPr>
          <w:spacing w:val="-24"/>
        </w:rPr>
        <w:t xml:space="preserve"> </w:t>
      </w:r>
      <w:r>
        <w:t>(a</w:t>
      </w:r>
      <w:r>
        <w:rPr>
          <w:spacing w:val="-24"/>
        </w:rPr>
        <w:t xml:space="preserve"> </w:t>
      </w:r>
      <w:r>
        <w:t>member</w:t>
      </w:r>
      <w:r>
        <w:rPr>
          <w:spacing w:val="-24"/>
        </w:rPr>
        <w:t xml:space="preserve"> </w:t>
      </w:r>
      <w:r>
        <w:t>of</w:t>
      </w:r>
      <w:r>
        <w:rPr>
          <w:spacing w:val="-24"/>
        </w:rPr>
        <w:t xml:space="preserve"> </w:t>
      </w:r>
      <w:r>
        <w:t>Qatar</w:t>
      </w:r>
      <w:r>
        <w:rPr>
          <w:spacing w:val="-24"/>
        </w:rPr>
        <w:t xml:space="preserve"> </w:t>
      </w:r>
      <w:r>
        <w:t>Foundation).</w:t>
      </w:r>
      <w:r>
        <w:rPr>
          <w:spacing w:val="7"/>
        </w:rPr>
        <w:t xml:space="preserve"> </w:t>
      </w:r>
      <w:r>
        <w:t>The</w:t>
      </w:r>
      <w:r>
        <w:rPr>
          <w:spacing w:val="-24"/>
        </w:rPr>
        <w:t xml:space="preserve"> </w:t>
      </w:r>
      <w:r>
        <w:t>statements</w:t>
      </w:r>
      <w:r>
        <w:rPr>
          <w:w w:val="99"/>
        </w:rPr>
        <w:t xml:space="preserve"> </w:t>
      </w:r>
      <w:r>
        <w:t>made herein are solely the responsibility of the</w:t>
      </w:r>
      <w:r>
        <w:rPr>
          <w:spacing w:val="-29"/>
        </w:rPr>
        <w:t xml:space="preserve"> </w:t>
      </w:r>
      <w:r>
        <w:t>authors.</w:t>
      </w:r>
    </w:p>
    <w:p w14:paraId="14D3397C" w14:textId="77777777" w:rsidR="006F3883" w:rsidRDefault="006F3883" w:rsidP="00B024CB">
      <w:pPr>
        <w:pStyle w:val="BodyText"/>
        <w:kinsoku w:val="0"/>
        <w:overflowPunct w:val="0"/>
        <w:spacing w:before="198" w:line="362" w:lineRule="auto"/>
        <w:ind w:right="968"/>
        <w:jc w:val="both"/>
        <w:sectPr w:rsidR="006F3883">
          <w:pgSz w:w="12240" w:h="15840"/>
          <w:pgMar w:top="1500" w:right="1720" w:bottom="1940" w:left="1720" w:header="0" w:footer="1745" w:gutter="0"/>
          <w:cols w:space="720"/>
          <w:noEndnote/>
        </w:sectPr>
      </w:pPr>
    </w:p>
    <w:p w14:paraId="0651191A" w14:textId="77777777" w:rsidR="006F3883" w:rsidRDefault="006F3883" w:rsidP="00B00841">
      <w:pPr>
        <w:pStyle w:val="Heading1"/>
        <w:kinsoku w:val="0"/>
        <w:overflowPunct w:val="0"/>
        <w:spacing w:before="58"/>
        <w:ind w:left="955" w:right="907" w:firstLine="0"/>
        <w:rPr>
          <w:b w:val="0"/>
          <w:bCs w:val="0"/>
        </w:rPr>
      </w:pPr>
      <w:r>
        <w:lastRenderedPageBreak/>
        <w:t>References</w:t>
      </w:r>
    </w:p>
    <w:p w14:paraId="703C9FC2" w14:textId="77777777" w:rsidR="006F3883" w:rsidRDefault="006F3883" w:rsidP="00B00841">
      <w:pPr>
        <w:pStyle w:val="BodyText"/>
        <w:kinsoku w:val="0"/>
        <w:overflowPunct w:val="0"/>
        <w:spacing w:before="198"/>
        <w:ind w:left="1386" w:right="968" w:hanging="332"/>
        <w:jc w:val="both"/>
      </w:pPr>
      <w:r>
        <w:t>[1]</w:t>
      </w:r>
      <w:r>
        <w:rPr>
          <w:spacing w:val="46"/>
        </w:rPr>
        <w:t xml:space="preserve"> </w:t>
      </w:r>
      <w:r>
        <w:t>C.</w:t>
      </w:r>
      <w:r>
        <w:rPr>
          <w:spacing w:val="17"/>
        </w:rPr>
        <w:t xml:space="preserve"> </w:t>
      </w:r>
      <w:r>
        <w:t>D.</w:t>
      </w:r>
      <w:r>
        <w:rPr>
          <w:spacing w:val="17"/>
        </w:rPr>
        <w:t xml:space="preserve"> </w:t>
      </w:r>
      <w:proofErr w:type="spellStart"/>
      <w:r>
        <w:t>Mathers</w:t>
      </w:r>
      <w:proofErr w:type="spellEnd"/>
      <w:r>
        <w:rPr>
          <w:spacing w:val="17"/>
        </w:rPr>
        <w:t xml:space="preserve"> </w:t>
      </w:r>
      <w:r>
        <w:t>and</w:t>
      </w:r>
      <w:r>
        <w:rPr>
          <w:spacing w:val="17"/>
        </w:rPr>
        <w:t xml:space="preserve"> </w:t>
      </w:r>
      <w:r>
        <w:t>D.</w:t>
      </w:r>
      <w:r>
        <w:rPr>
          <w:spacing w:val="16"/>
        </w:rPr>
        <w:t xml:space="preserve"> </w:t>
      </w:r>
      <w:proofErr w:type="spellStart"/>
      <w:r>
        <w:t>Loncar</w:t>
      </w:r>
      <w:proofErr w:type="spellEnd"/>
      <w:r>
        <w:t>,</w:t>
      </w:r>
      <w:r>
        <w:rPr>
          <w:spacing w:val="22"/>
        </w:rPr>
        <w:t xml:space="preserve"> </w:t>
      </w:r>
      <w:r>
        <w:t>“Projections</w:t>
      </w:r>
      <w:r>
        <w:rPr>
          <w:spacing w:val="17"/>
        </w:rPr>
        <w:t xml:space="preserve"> </w:t>
      </w:r>
      <w:r>
        <w:t>of</w:t>
      </w:r>
      <w:r>
        <w:rPr>
          <w:spacing w:val="16"/>
        </w:rPr>
        <w:t xml:space="preserve"> </w:t>
      </w:r>
      <w:r>
        <w:t>Global</w:t>
      </w:r>
      <w:r>
        <w:rPr>
          <w:spacing w:val="17"/>
        </w:rPr>
        <w:t xml:space="preserve"> </w:t>
      </w:r>
      <w:r>
        <w:t>Mortality</w:t>
      </w:r>
      <w:r>
        <w:rPr>
          <w:spacing w:val="17"/>
        </w:rPr>
        <w:t xml:space="preserve"> </w:t>
      </w:r>
      <w:r>
        <w:t>and</w:t>
      </w:r>
      <w:r>
        <w:rPr>
          <w:spacing w:val="17"/>
        </w:rPr>
        <w:t xml:space="preserve"> </w:t>
      </w:r>
      <w:r>
        <w:t>Burden</w:t>
      </w:r>
      <w:r>
        <w:rPr>
          <w:spacing w:val="17"/>
        </w:rPr>
        <w:t xml:space="preserve"> </w:t>
      </w:r>
      <w:r>
        <w:t>of</w:t>
      </w:r>
      <w:r>
        <w:rPr>
          <w:w w:val="99"/>
        </w:rPr>
        <w:t xml:space="preserve"> </w:t>
      </w:r>
      <w:r>
        <w:t>Disease</w:t>
      </w:r>
      <w:r>
        <w:rPr>
          <w:spacing w:val="-4"/>
        </w:rPr>
        <w:t xml:space="preserve"> </w:t>
      </w:r>
      <w:r>
        <w:t>from</w:t>
      </w:r>
      <w:r>
        <w:rPr>
          <w:spacing w:val="-4"/>
        </w:rPr>
        <w:t xml:space="preserve"> </w:t>
      </w:r>
      <w:r>
        <w:t>2002</w:t>
      </w:r>
      <w:r>
        <w:rPr>
          <w:spacing w:val="-4"/>
        </w:rPr>
        <w:t xml:space="preserve"> </w:t>
      </w:r>
      <w:r>
        <w:t>to</w:t>
      </w:r>
      <w:r>
        <w:rPr>
          <w:spacing w:val="-4"/>
        </w:rPr>
        <w:t xml:space="preserve"> </w:t>
      </w:r>
      <w:r>
        <w:t>2030,”</w:t>
      </w:r>
      <w:r>
        <w:rPr>
          <w:spacing w:val="-4"/>
        </w:rPr>
        <w:t xml:space="preserve"> </w:t>
      </w:r>
      <w:r>
        <w:rPr>
          <w:i/>
          <w:iCs/>
        </w:rPr>
        <w:t>PLoS</w:t>
      </w:r>
      <w:r>
        <w:rPr>
          <w:i/>
          <w:iCs/>
          <w:spacing w:val="-4"/>
        </w:rPr>
        <w:t xml:space="preserve"> </w:t>
      </w:r>
      <w:r>
        <w:rPr>
          <w:i/>
          <w:iCs/>
        </w:rPr>
        <w:t>Medicine</w:t>
      </w:r>
      <w:r>
        <w:t>,</w:t>
      </w:r>
      <w:r>
        <w:rPr>
          <w:spacing w:val="-4"/>
        </w:rPr>
        <w:t xml:space="preserve"> </w:t>
      </w:r>
      <w:r>
        <w:t>vol.</w:t>
      </w:r>
      <w:r>
        <w:rPr>
          <w:spacing w:val="-4"/>
        </w:rPr>
        <w:t xml:space="preserve"> </w:t>
      </w:r>
      <w:r>
        <w:t>3,</w:t>
      </w:r>
      <w:r>
        <w:rPr>
          <w:spacing w:val="-4"/>
        </w:rPr>
        <w:t xml:space="preserve"> </w:t>
      </w:r>
      <w:r>
        <w:t>no.</w:t>
      </w:r>
      <w:r>
        <w:rPr>
          <w:spacing w:val="-4"/>
        </w:rPr>
        <w:t xml:space="preserve"> </w:t>
      </w:r>
      <w:r>
        <w:t>11,</w:t>
      </w:r>
      <w:r>
        <w:rPr>
          <w:spacing w:val="-4"/>
        </w:rPr>
        <w:t xml:space="preserve"> </w:t>
      </w:r>
      <w:r>
        <w:t>p.</w:t>
      </w:r>
      <w:r>
        <w:rPr>
          <w:spacing w:val="-4"/>
        </w:rPr>
        <w:t xml:space="preserve"> </w:t>
      </w:r>
      <w:r>
        <w:t>e442,</w:t>
      </w:r>
      <w:r>
        <w:rPr>
          <w:spacing w:val="-4"/>
        </w:rPr>
        <w:t xml:space="preserve"> </w:t>
      </w:r>
      <w:r>
        <w:rPr>
          <w:spacing w:val="-7"/>
        </w:rPr>
        <w:t>Nov.</w:t>
      </w:r>
      <w:r>
        <w:rPr>
          <w:spacing w:val="-4"/>
        </w:rPr>
        <w:t xml:space="preserve"> </w:t>
      </w:r>
      <w:r>
        <w:t>2006.</w:t>
      </w:r>
    </w:p>
    <w:p w14:paraId="60C9C0D9" w14:textId="77777777" w:rsidR="006F3883" w:rsidRDefault="006F3883" w:rsidP="00B00841">
      <w:pPr>
        <w:pStyle w:val="BodyText"/>
        <w:kinsoku w:val="0"/>
        <w:overflowPunct w:val="0"/>
        <w:spacing w:before="133"/>
        <w:ind w:left="1386" w:right="968" w:hanging="332"/>
        <w:jc w:val="both"/>
      </w:pPr>
      <w:r>
        <w:t xml:space="preserve">[2] J. </w:t>
      </w:r>
      <w:proofErr w:type="spellStart"/>
      <w:r>
        <w:t>Tuomilehto</w:t>
      </w:r>
      <w:proofErr w:type="spellEnd"/>
      <w:r>
        <w:t xml:space="preserve">, J. </w:t>
      </w:r>
      <w:proofErr w:type="spellStart"/>
      <w:r>
        <w:t>Lindström</w:t>
      </w:r>
      <w:proofErr w:type="spellEnd"/>
      <w:r>
        <w:t xml:space="preserve">, J. G. Eriksson, </w:t>
      </w:r>
      <w:r>
        <w:rPr>
          <w:spacing w:val="-9"/>
        </w:rPr>
        <w:t xml:space="preserve">T. T. </w:t>
      </w:r>
      <w:r>
        <w:rPr>
          <w:spacing w:val="-4"/>
        </w:rPr>
        <w:t xml:space="preserve">Valle, </w:t>
      </w:r>
      <w:r>
        <w:t xml:space="preserve">H. </w:t>
      </w:r>
      <w:proofErr w:type="spellStart"/>
      <w:r>
        <w:t>Hämäläinen</w:t>
      </w:r>
      <w:proofErr w:type="spellEnd"/>
      <w:r>
        <w:t xml:space="preserve">, </w:t>
      </w:r>
      <w:r>
        <w:rPr>
          <w:spacing w:val="-11"/>
        </w:rPr>
        <w:t>P.</w:t>
      </w:r>
      <w:r>
        <w:rPr>
          <w:spacing w:val="-18"/>
        </w:rPr>
        <w:t xml:space="preserve"> </w:t>
      </w:r>
      <w:proofErr w:type="spellStart"/>
      <w:r>
        <w:t>Ilanne</w:t>
      </w:r>
      <w:proofErr w:type="spellEnd"/>
      <w:r>
        <w:t>-</w:t>
      </w:r>
      <w:r>
        <w:rPr>
          <w:w w:val="99"/>
        </w:rPr>
        <w:t xml:space="preserve"> </w:t>
      </w:r>
      <w:proofErr w:type="spellStart"/>
      <w:r>
        <w:t>Parikka</w:t>
      </w:r>
      <w:proofErr w:type="spellEnd"/>
      <w:r>
        <w:t>,</w:t>
      </w:r>
      <w:r>
        <w:rPr>
          <w:spacing w:val="-7"/>
        </w:rPr>
        <w:t xml:space="preserve"> </w:t>
      </w:r>
      <w:r>
        <w:t>S.</w:t>
      </w:r>
      <w:r>
        <w:rPr>
          <w:spacing w:val="-7"/>
        </w:rPr>
        <w:t xml:space="preserve"> </w:t>
      </w:r>
      <w:proofErr w:type="spellStart"/>
      <w:r>
        <w:t>Keinänen-Kiukaanniemi</w:t>
      </w:r>
      <w:proofErr w:type="spellEnd"/>
      <w:r>
        <w:t>,</w:t>
      </w:r>
      <w:r>
        <w:rPr>
          <w:spacing w:val="-6"/>
        </w:rPr>
        <w:t xml:space="preserve"> </w:t>
      </w:r>
      <w:r>
        <w:t>M.</w:t>
      </w:r>
      <w:r>
        <w:rPr>
          <w:spacing w:val="-7"/>
        </w:rPr>
        <w:t xml:space="preserve"> </w:t>
      </w:r>
      <w:proofErr w:type="spellStart"/>
      <w:r>
        <w:t>Laakso</w:t>
      </w:r>
      <w:proofErr w:type="spellEnd"/>
      <w:r>
        <w:t>,</w:t>
      </w:r>
      <w:r>
        <w:rPr>
          <w:spacing w:val="-7"/>
        </w:rPr>
        <w:t xml:space="preserve"> </w:t>
      </w:r>
      <w:r>
        <w:t>A.</w:t>
      </w:r>
      <w:r>
        <w:rPr>
          <w:spacing w:val="-7"/>
        </w:rPr>
        <w:t xml:space="preserve"> </w:t>
      </w:r>
      <w:proofErr w:type="spellStart"/>
      <w:r>
        <w:t>Louheranta</w:t>
      </w:r>
      <w:proofErr w:type="spellEnd"/>
      <w:r>
        <w:t>,</w:t>
      </w:r>
      <w:r>
        <w:rPr>
          <w:spacing w:val="-7"/>
        </w:rPr>
        <w:t xml:space="preserve"> </w:t>
      </w:r>
      <w:r>
        <w:t>M.</w:t>
      </w:r>
      <w:r>
        <w:rPr>
          <w:spacing w:val="-7"/>
        </w:rPr>
        <w:t xml:space="preserve"> </w:t>
      </w:r>
      <w:proofErr w:type="spellStart"/>
      <w:r>
        <w:t>Rastas</w:t>
      </w:r>
      <w:proofErr w:type="spellEnd"/>
      <w:r>
        <w:rPr>
          <w:spacing w:val="-7"/>
        </w:rPr>
        <w:t xml:space="preserve"> </w:t>
      </w:r>
      <w:r>
        <w:rPr>
          <w:i/>
          <w:iCs/>
        </w:rPr>
        <w:t>et</w:t>
      </w:r>
      <w:r>
        <w:rPr>
          <w:i/>
          <w:iCs/>
          <w:spacing w:val="-7"/>
        </w:rPr>
        <w:t xml:space="preserve"> </w:t>
      </w:r>
      <w:r>
        <w:rPr>
          <w:i/>
          <w:iCs/>
        </w:rPr>
        <w:t>al.</w:t>
      </w:r>
      <w:r>
        <w:t>,</w:t>
      </w:r>
      <w:r>
        <w:rPr>
          <w:w w:val="99"/>
        </w:rPr>
        <w:t xml:space="preserve"> </w:t>
      </w:r>
      <w:r>
        <w:t>“Prevention</w:t>
      </w:r>
      <w:r>
        <w:rPr>
          <w:spacing w:val="-18"/>
        </w:rPr>
        <w:t xml:space="preserve"> </w:t>
      </w:r>
      <w:r>
        <w:t>of</w:t>
      </w:r>
      <w:r>
        <w:rPr>
          <w:spacing w:val="-18"/>
        </w:rPr>
        <w:t xml:space="preserve"> </w:t>
      </w:r>
      <w:r>
        <w:t>type</w:t>
      </w:r>
      <w:r>
        <w:rPr>
          <w:spacing w:val="-18"/>
        </w:rPr>
        <w:t xml:space="preserve"> </w:t>
      </w:r>
      <w:r>
        <w:t>2</w:t>
      </w:r>
      <w:r>
        <w:rPr>
          <w:spacing w:val="-18"/>
        </w:rPr>
        <w:t xml:space="preserve"> </w:t>
      </w:r>
      <w:r>
        <w:t>diabetes</w:t>
      </w:r>
      <w:r>
        <w:rPr>
          <w:spacing w:val="-18"/>
        </w:rPr>
        <w:t xml:space="preserve"> </w:t>
      </w:r>
      <w:r>
        <w:t>mellitus</w:t>
      </w:r>
      <w:r>
        <w:rPr>
          <w:spacing w:val="-18"/>
        </w:rPr>
        <w:t xml:space="preserve"> </w:t>
      </w:r>
      <w:r>
        <w:rPr>
          <w:spacing w:val="-3"/>
        </w:rPr>
        <w:t>by</w:t>
      </w:r>
      <w:r>
        <w:rPr>
          <w:spacing w:val="-18"/>
        </w:rPr>
        <w:t xml:space="preserve"> </w:t>
      </w:r>
      <w:r>
        <w:t>changes</w:t>
      </w:r>
      <w:r>
        <w:rPr>
          <w:spacing w:val="-18"/>
        </w:rPr>
        <w:t xml:space="preserve"> </w:t>
      </w:r>
      <w:r>
        <w:t>in</w:t>
      </w:r>
      <w:r>
        <w:rPr>
          <w:spacing w:val="-18"/>
        </w:rPr>
        <w:t xml:space="preserve"> </w:t>
      </w:r>
      <w:r>
        <w:t>lifestyle</w:t>
      </w:r>
      <w:r>
        <w:rPr>
          <w:spacing w:val="-18"/>
        </w:rPr>
        <w:t xml:space="preserve"> </w:t>
      </w:r>
      <w:r>
        <w:t>among</w:t>
      </w:r>
      <w:r>
        <w:rPr>
          <w:spacing w:val="-18"/>
        </w:rPr>
        <w:t xml:space="preserve"> </w:t>
      </w:r>
      <w:r>
        <w:t>subjects</w:t>
      </w:r>
      <w:r>
        <w:rPr>
          <w:spacing w:val="-18"/>
        </w:rPr>
        <w:t xml:space="preserve"> </w:t>
      </w:r>
      <w:r>
        <w:t>with</w:t>
      </w:r>
      <w:r>
        <w:rPr>
          <w:w w:val="99"/>
        </w:rPr>
        <w:t xml:space="preserve"> </w:t>
      </w:r>
      <w:r>
        <w:t>impaired</w:t>
      </w:r>
      <w:r>
        <w:rPr>
          <w:spacing w:val="-6"/>
        </w:rPr>
        <w:t xml:space="preserve"> </w:t>
      </w:r>
      <w:r>
        <w:t>glucose</w:t>
      </w:r>
      <w:r>
        <w:rPr>
          <w:spacing w:val="-6"/>
        </w:rPr>
        <w:t xml:space="preserve"> </w:t>
      </w:r>
      <w:r>
        <w:t>tolerance,”</w:t>
      </w:r>
      <w:r>
        <w:rPr>
          <w:spacing w:val="-6"/>
        </w:rPr>
        <w:t xml:space="preserve"> </w:t>
      </w:r>
      <w:r>
        <w:rPr>
          <w:i/>
          <w:iCs/>
        </w:rPr>
        <w:t>New</w:t>
      </w:r>
      <w:r>
        <w:rPr>
          <w:i/>
          <w:iCs/>
          <w:spacing w:val="-6"/>
        </w:rPr>
        <w:t xml:space="preserve"> </w:t>
      </w:r>
      <w:r>
        <w:rPr>
          <w:i/>
          <w:iCs/>
        </w:rPr>
        <w:t>England</w:t>
      </w:r>
      <w:r>
        <w:rPr>
          <w:i/>
          <w:iCs/>
          <w:spacing w:val="-6"/>
        </w:rPr>
        <w:t xml:space="preserve"> </w:t>
      </w:r>
      <w:r>
        <w:rPr>
          <w:i/>
          <w:iCs/>
        </w:rPr>
        <w:t>Journal</w:t>
      </w:r>
      <w:r>
        <w:rPr>
          <w:i/>
          <w:iCs/>
          <w:spacing w:val="-6"/>
        </w:rPr>
        <w:t xml:space="preserve"> </w:t>
      </w:r>
      <w:r>
        <w:rPr>
          <w:i/>
          <w:iCs/>
        </w:rPr>
        <w:t>of</w:t>
      </w:r>
      <w:r>
        <w:rPr>
          <w:i/>
          <w:iCs/>
          <w:spacing w:val="-6"/>
        </w:rPr>
        <w:t xml:space="preserve"> </w:t>
      </w:r>
      <w:r>
        <w:rPr>
          <w:i/>
          <w:iCs/>
        </w:rPr>
        <w:t>Medicine</w:t>
      </w:r>
      <w:r>
        <w:t>,</w:t>
      </w:r>
      <w:r>
        <w:rPr>
          <w:spacing w:val="-6"/>
        </w:rPr>
        <w:t xml:space="preserve"> </w:t>
      </w:r>
      <w:r>
        <w:t>vol.</w:t>
      </w:r>
      <w:r>
        <w:rPr>
          <w:spacing w:val="-6"/>
        </w:rPr>
        <w:t xml:space="preserve"> </w:t>
      </w:r>
      <w:r>
        <w:t>344,</w:t>
      </w:r>
      <w:r>
        <w:rPr>
          <w:spacing w:val="-6"/>
        </w:rPr>
        <w:t xml:space="preserve"> </w:t>
      </w:r>
      <w:r>
        <w:t>no.</w:t>
      </w:r>
      <w:r>
        <w:rPr>
          <w:spacing w:val="-6"/>
        </w:rPr>
        <w:t xml:space="preserve"> </w:t>
      </w:r>
      <w:r>
        <w:t>18,</w:t>
      </w:r>
      <w:r>
        <w:rPr>
          <w:w w:val="99"/>
        </w:rPr>
        <w:t xml:space="preserve"> </w:t>
      </w:r>
      <w:r>
        <w:t>pp. 1343–1350,</w:t>
      </w:r>
      <w:r>
        <w:rPr>
          <w:spacing w:val="-9"/>
        </w:rPr>
        <w:t xml:space="preserve"> </w:t>
      </w:r>
      <w:r>
        <w:t>2001.</w:t>
      </w:r>
    </w:p>
    <w:p w14:paraId="36F829E9" w14:textId="77777777" w:rsidR="006F3883" w:rsidRDefault="006F3883" w:rsidP="00B00841">
      <w:pPr>
        <w:pStyle w:val="BodyText"/>
        <w:kinsoku w:val="0"/>
        <w:overflowPunct w:val="0"/>
        <w:spacing w:before="133"/>
        <w:ind w:left="1386" w:right="968" w:hanging="332"/>
        <w:jc w:val="both"/>
      </w:pPr>
      <w:r>
        <w:t xml:space="preserve">[3] D. </w:t>
      </w:r>
      <w:r>
        <w:rPr>
          <w:spacing w:val="-11"/>
        </w:rPr>
        <w:t xml:space="preserve">P. P. </w:t>
      </w:r>
      <w:r>
        <w:t xml:space="preserve">R. Group </w:t>
      </w:r>
      <w:r>
        <w:rPr>
          <w:i/>
          <w:iCs/>
        </w:rPr>
        <w:t>et al.</w:t>
      </w:r>
      <w:r>
        <w:t>, “Long-term effects of lifestyle intervention or</w:t>
      </w:r>
      <w:r>
        <w:rPr>
          <w:spacing w:val="-25"/>
        </w:rPr>
        <w:t xml:space="preserve"> </w:t>
      </w:r>
      <w:r>
        <w:t>metformin</w:t>
      </w:r>
      <w:r>
        <w:rPr>
          <w:w w:val="99"/>
        </w:rPr>
        <w:t xml:space="preserve"> </w:t>
      </w:r>
      <w:r>
        <w:t xml:space="preserve">on diabetes development and microvascular complications </w:t>
      </w:r>
      <w:r>
        <w:rPr>
          <w:spacing w:val="-4"/>
        </w:rPr>
        <w:t xml:space="preserve">over </w:t>
      </w:r>
      <w:r>
        <w:t>15-year</w:t>
      </w:r>
      <w:r>
        <w:rPr>
          <w:spacing w:val="40"/>
        </w:rPr>
        <w:t xml:space="preserve"> </w:t>
      </w:r>
      <w:r>
        <w:rPr>
          <w:spacing w:val="-3"/>
        </w:rPr>
        <w:t>follow-</w:t>
      </w:r>
      <w:r>
        <w:rPr>
          <w:w w:val="99"/>
        </w:rPr>
        <w:t xml:space="preserve"> </w:t>
      </w:r>
      <w:r>
        <w:t xml:space="preserve">up: the diabetes prevention program outcomes </w:t>
      </w:r>
      <w:r>
        <w:rPr>
          <w:spacing w:val="-5"/>
        </w:rPr>
        <w:t xml:space="preserve">study,” </w:t>
      </w:r>
      <w:r>
        <w:rPr>
          <w:i/>
          <w:iCs/>
        </w:rPr>
        <w:t>The Lancet Diabetes</w:t>
      </w:r>
      <w:r>
        <w:rPr>
          <w:i/>
          <w:iCs/>
          <w:spacing w:val="46"/>
        </w:rPr>
        <w:t xml:space="preserve"> </w:t>
      </w:r>
      <w:r>
        <w:rPr>
          <w:i/>
          <w:iCs/>
        </w:rPr>
        <w:t>&amp;</w:t>
      </w:r>
      <w:r>
        <w:rPr>
          <w:i/>
          <w:iCs/>
          <w:w w:val="99"/>
        </w:rPr>
        <w:t xml:space="preserve"> </w:t>
      </w:r>
      <w:r>
        <w:rPr>
          <w:i/>
          <w:iCs/>
        </w:rPr>
        <w:t>Endocrinology</w:t>
      </w:r>
      <w:r>
        <w:t>, vol. 3, no. 11, pp. 866–875,</w:t>
      </w:r>
      <w:r>
        <w:rPr>
          <w:spacing w:val="-28"/>
        </w:rPr>
        <w:t xml:space="preserve"> </w:t>
      </w:r>
      <w:r>
        <w:t>2015.</w:t>
      </w:r>
    </w:p>
    <w:p w14:paraId="696CAAC1" w14:textId="77777777" w:rsidR="006F3883" w:rsidRDefault="006F3883" w:rsidP="00B00841">
      <w:pPr>
        <w:pStyle w:val="BodyText"/>
        <w:kinsoku w:val="0"/>
        <w:overflowPunct w:val="0"/>
        <w:spacing w:before="133"/>
        <w:ind w:left="1386" w:right="968" w:hanging="332"/>
        <w:jc w:val="both"/>
      </w:pPr>
      <w:r>
        <w:t xml:space="preserve">[4] D. Noble, R. </w:t>
      </w:r>
      <w:proofErr w:type="spellStart"/>
      <w:r>
        <w:t>Mathur</w:t>
      </w:r>
      <w:proofErr w:type="spellEnd"/>
      <w:r>
        <w:t xml:space="preserve">, </w:t>
      </w:r>
      <w:r>
        <w:rPr>
          <w:spacing w:val="-9"/>
        </w:rPr>
        <w:t xml:space="preserve">T. </w:t>
      </w:r>
      <w:r>
        <w:t xml:space="preserve">Dent, C. Meads, and </w:t>
      </w:r>
      <w:r>
        <w:rPr>
          <w:spacing w:val="-9"/>
        </w:rPr>
        <w:t xml:space="preserve">T. </w:t>
      </w:r>
      <w:proofErr w:type="spellStart"/>
      <w:r>
        <w:t>Greenhalgh</w:t>
      </w:r>
      <w:proofErr w:type="spellEnd"/>
      <w:r>
        <w:t>, “Risk models</w:t>
      </w:r>
      <w:r>
        <w:rPr>
          <w:spacing w:val="37"/>
        </w:rPr>
        <w:t xml:space="preserve"> </w:t>
      </w:r>
      <w:r>
        <w:t>and</w:t>
      </w:r>
      <w:r>
        <w:rPr>
          <w:w w:val="99"/>
        </w:rPr>
        <w:t xml:space="preserve"> </w:t>
      </w:r>
      <w:r>
        <w:t xml:space="preserve">scores </w:t>
      </w:r>
      <w:r>
        <w:rPr>
          <w:spacing w:val="-3"/>
        </w:rPr>
        <w:t xml:space="preserve">for </w:t>
      </w:r>
      <w:r>
        <w:t xml:space="preserve">type 2 diabetes: systematic </w:t>
      </w:r>
      <w:r>
        <w:rPr>
          <w:spacing w:val="-5"/>
        </w:rPr>
        <w:t xml:space="preserve">review,” </w:t>
      </w:r>
      <w:r>
        <w:rPr>
          <w:i/>
          <w:iCs/>
        </w:rPr>
        <w:t>BMJ</w:t>
      </w:r>
      <w:r>
        <w:t>, vol. 343, p. d7163,</w:t>
      </w:r>
      <w:r>
        <w:rPr>
          <w:spacing w:val="-13"/>
        </w:rPr>
        <w:t xml:space="preserve"> </w:t>
      </w:r>
      <w:r>
        <w:t>2011.</w:t>
      </w:r>
    </w:p>
    <w:p w14:paraId="08DFA986" w14:textId="77777777" w:rsidR="006F3883" w:rsidRDefault="006F3883" w:rsidP="00B00841">
      <w:pPr>
        <w:pStyle w:val="BodyText"/>
        <w:kinsoku w:val="0"/>
        <w:overflowPunct w:val="0"/>
        <w:spacing w:before="133"/>
        <w:ind w:left="1386" w:right="968" w:hanging="332"/>
        <w:jc w:val="both"/>
      </w:pPr>
      <w:r>
        <w:t xml:space="preserve">[5] K. E. Heikes, D. M. </w:t>
      </w:r>
      <w:r>
        <w:rPr>
          <w:spacing w:val="-3"/>
        </w:rPr>
        <w:t xml:space="preserve">Eddy, </w:t>
      </w:r>
      <w:r>
        <w:t xml:space="preserve">B. </w:t>
      </w:r>
      <w:proofErr w:type="spellStart"/>
      <w:r>
        <w:t>Arondekar</w:t>
      </w:r>
      <w:proofErr w:type="spellEnd"/>
      <w:r>
        <w:t xml:space="preserve">, and L. </w:t>
      </w:r>
      <w:proofErr w:type="spellStart"/>
      <w:r>
        <w:t>Schlessinger</w:t>
      </w:r>
      <w:proofErr w:type="spellEnd"/>
      <w:r>
        <w:t>, “Diabetes</w:t>
      </w:r>
      <w:r>
        <w:rPr>
          <w:spacing w:val="39"/>
        </w:rPr>
        <w:t xml:space="preserve"> </w:t>
      </w:r>
      <w:r>
        <w:t>risk</w:t>
      </w:r>
      <w:r>
        <w:rPr>
          <w:w w:val="99"/>
        </w:rPr>
        <w:t xml:space="preserve"> </w:t>
      </w:r>
      <w:r>
        <w:t>calculator,”</w:t>
      </w:r>
      <w:r>
        <w:rPr>
          <w:spacing w:val="-8"/>
        </w:rPr>
        <w:t xml:space="preserve"> </w:t>
      </w:r>
      <w:r>
        <w:rPr>
          <w:i/>
          <w:iCs/>
        </w:rPr>
        <w:t>Diabetes</w:t>
      </w:r>
      <w:r>
        <w:rPr>
          <w:i/>
          <w:iCs/>
          <w:spacing w:val="-8"/>
        </w:rPr>
        <w:t xml:space="preserve"> </w:t>
      </w:r>
      <w:r>
        <w:rPr>
          <w:i/>
          <w:iCs/>
        </w:rPr>
        <w:t>Care</w:t>
      </w:r>
      <w:r>
        <w:t>,</w:t>
      </w:r>
      <w:r>
        <w:rPr>
          <w:spacing w:val="-8"/>
        </w:rPr>
        <w:t xml:space="preserve"> </w:t>
      </w:r>
      <w:r>
        <w:t>vol.</w:t>
      </w:r>
      <w:r>
        <w:rPr>
          <w:spacing w:val="-8"/>
        </w:rPr>
        <w:t xml:space="preserve"> </w:t>
      </w:r>
      <w:r>
        <w:t>31,</w:t>
      </w:r>
      <w:r>
        <w:rPr>
          <w:spacing w:val="-8"/>
        </w:rPr>
        <w:t xml:space="preserve"> </w:t>
      </w:r>
      <w:r>
        <w:t>no.</w:t>
      </w:r>
      <w:r>
        <w:rPr>
          <w:spacing w:val="-8"/>
        </w:rPr>
        <w:t xml:space="preserve"> </w:t>
      </w:r>
      <w:r>
        <w:t>5,</w:t>
      </w:r>
      <w:r>
        <w:rPr>
          <w:spacing w:val="-8"/>
        </w:rPr>
        <w:t xml:space="preserve"> </w:t>
      </w:r>
      <w:r>
        <w:t>pp.</w:t>
      </w:r>
      <w:r>
        <w:rPr>
          <w:spacing w:val="-8"/>
        </w:rPr>
        <w:t xml:space="preserve"> </w:t>
      </w:r>
      <w:r>
        <w:t>1040–1045,</w:t>
      </w:r>
      <w:r>
        <w:rPr>
          <w:spacing w:val="-8"/>
        </w:rPr>
        <w:t xml:space="preserve"> </w:t>
      </w:r>
      <w:r>
        <w:t>2008.</w:t>
      </w:r>
    </w:p>
    <w:p w14:paraId="07773361" w14:textId="77777777" w:rsidR="006F3883" w:rsidRDefault="006F3883" w:rsidP="00B00841">
      <w:pPr>
        <w:pStyle w:val="BodyText"/>
        <w:kinsoku w:val="0"/>
        <w:overflowPunct w:val="0"/>
        <w:spacing w:before="133"/>
        <w:ind w:left="1386" w:right="968" w:hanging="332"/>
        <w:jc w:val="both"/>
      </w:pPr>
      <w:r>
        <w:t>[6]</w:t>
      </w:r>
      <w:r>
        <w:rPr>
          <w:spacing w:val="43"/>
        </w:rPr>
        <w:t xml:space="preserve"> </w:t>
      </w:r>
      <w:r>
        <w:t>C.</w:t>
      </w:r>
      <w:r>
        <w:rPr>
          <w:spacing w:val="-10"/>
        </w:rPr>
        <w:t xml:space="preserve"> </w:t>
      </w:r>
      <w:proofErr w:type="spellStart"/>
      <w:r>
        <w:t>Glümer</w:t>
      </w:r>
      <w:proofErr w:type="spellEnd"/>
      <w:r>
        <w:t>,</w:t>
      </w:r>
      <w:r>
        <w:rPr>
          <w:spacing w:val="-8"/>
        </w:rPr>
        <w:t xml:space="preserve"> </w:t>
      </w:r>
      <w:r>
        <w:t>B.</w:t>
      </w:r>
      <w:r>
        <w:rPr>
          <w:spacing w:val="-10"/>
        </w:rPr>
        <w:t xml:space="preserve"> </w:t>
      </w:r>
      <w:proofErr w:type="spellStart"/>
      <w:r>
        <w:t>Carstensen</w:t>
      </w:r>
      <w:proofErr w:type="spellEnd"/>
      <w:r>
        <w:t>,</w:t>
      </w:r>
      <w:r>
        <w:rPr>
          <w:spacing w:val="-8"/>
        </w:rPr>
        <w:t xml:space="preserve"> </w:t>
      </w:r>
      <w:r>
        <w:t>A.</w:t>
      </w:r>
      <w:r>
        <w:rPr>
          <w:spacing w:val="-10"/>
        </w:rPr>
        <w:t xml:space="preserve"> </w:t>
      </w:r>
      <w:proofErr w:type="spellStart"/>
      <w:r>
        <w:t>Sandbæk</w:t>
      </w:r>
      <w:proofErr w:type="spellEnd"/>
      <w:r>
        <w:t>,</w:t>
      </w:r>
      <w:r>
        <w:rPr>
          <w:spacing w:val="-8"/>
        </w:rPr>
        <w:t xml:space="preserve"> </w:t>
      </w:r>
      <w:r>
        <w:rPr>
          <w:spacing w:val="-9"/>
        </w:rPr>
        <w:t>T.</w:t>
      </w:r>
      <w:r>
        <w:rPr>
          <w:spacing w:val="-10"/>
        </w:rPr>
        <w:t xml:space="preserve"> </w:t>
      </w:r>
      <w:proofErr w:type="spellStart"/>
      <w:r>
        <w:t>Lauritzen</w:t>
      </w:r>
      <w:proofErr w:type="spellEnd"/>
      <w:r>
        <w:t>,</w:t>
      </w:r>
      <w:r>
        <w:rPr>
          <w:spacing w:val="-8"/>
        </w:rPr>
        <w:t xml:space="preserve"> </w:t>
      </w:r>
      <w:r>
        <w:rPr>
          <w:spacing w:val="-9"/>
        </w:rPr>
        <w:t xml:space="preserve">T. </w:t>
      </w:r>
      <w:proofErr w:type="spellStart"/>
      <w:r>
        <w:t>Jørgensen</w:t>
      </w:r>
      <w:proofErr w:type="spellEnd"/>
      <w:r>
        <w:t>,</w:t>
      </w:r>
      <w:r>
        <w:rPr>
          <w:spacing w:val="-8"/>
        </w:rPr>
        <w:t xml:space="preserve"> </w:t>
      </w:r>
      <w:r>
        <w:t>and</w:t>
      </w:r>
      <w:r>
        <w:rPr>
          <w:spacing w:val="-10"/>
        </w:rPr>
        <w:t xml:space="preserve"> </w:t>
      </w:r>
      <w:r>
        <w:t>K.</w:t>
      </w:r>
      <w:r>
        <w:rPr>
          <w:spacing w:val="-10"/>
        </w:rPr>
        <w:t xml:space="preserve"> </w:t>
      </w:r>
      <w:proofErr w:type="spellStart"/>
      <w:r>
        <w:t>Borch</w:t>
      </w:r>
      <w:proofErr w:type="spellEnd"/>
      <w:r>
        <w:t>-</w:t>
      </w:r>
      <w:r>
        <w:rPr>
          <w:w w:val="99"/>
        </w:rPr>
        <w:t xml:space="preserve"> </w:t>
      </w:r>
      <w:r>
        <w:t xml:space="preserve">Johnsen, </w:t>
      </w:r>
      <w:r>
        <w:rPr>
          <w:spacing w:val="-9"/>
        </w:rPr>
        <w:t xml:space="preserve">“A </w:t>
      </w:r>
      <w:proofErr w:type="spellStart"/>
      <w:r>
        <w:t>danish</w:t>
      </w:r>
      <w:proofErr w:type="spellEnd"/>
      <w:r>
        <w:t xml:space="preserve"> diabetes risk score </w:t>
      </w:r>
      <w:r>
        <w:rPr>
          <w:spacing w:val="-3"/>
        </w:rPr>
        <w:t xml:space="preserve">for </w:t>
      </w:r>
      <w:r>
        <w:t xml:space="preserve">targeted screening,” </w:t>
      </w:r>
      <w:r>
        <w:rPr>
          <w:i/>
          <w:iCs/>
        </w:rPr>
        <w:t>Diabetes</w:t>
      </w:r>
      <w:r>
        <w:rPr>
          <w:i/>
          <w:iCs/>
          <w:spacing w:val="16"/>
        </w:rPr>
        <w:t xml:space="preserve"> </w:t>
      </w:r>
      <w:r>
        <w:rPr>
          <w:i/>
          <w:iCs/>
        </w:rPr>
        <w:t>Care</w:t>
      </w:r>
      <w:r>
        <w:t>,</w:t>
      </w:r>
      <w:r>
        <w:rPr>
          <w:w w:val="99"/>
        </w:rPr>
        <w:t xml:space="preserve"> </w:t>
      </w:r>
      <w:r>
        <w:t>vol. 27, no. 3, pp. 727–733,</w:t>
      </w:r>
      <w:r>
        <w:rPr>
          <w:spacing w:val="-22"/>
        </w:rPr>
        <w:t xml:space="preserve"> </w:t>
      </w:r>
      <w:r>
        <w:t>2004.</w:t>
      </w:r>
    </w:p>
    <w:p w14:paraId="02FABE79" w14:textId="77777777" w:rsidR="006F3883" w:rsidRDefault="006F3883" w:rsidP="00B00841">
      <w:pPr>
        <w:pStyle w:val="BodyText"/>
        <w:kinsoku w:val="0"/>
        <w:overflowPunct w:val="0"/>
        <w:spacing w:before="133"/>
        <w:ind w:left="1054" w:right="907"/>
      </w:pPr>
      <w:r>
        <w:t xml:space="preserve">[7]  J. E. </w:t>
      </w:r>
      <w:r>
        <w:rPr>
          <w:spacing w:val="-4"/>
        </w:rPr>
        <w:t xml:space="preserve">Shaw, </w:t>
      </w:r>
      <w:r>
        <w:rPr>
          <w:spacing w:val="-11"/>
        </w:rPr>
        <w:t xml:space="preserve">P. </w:t>
      </w:r>
      <w:r>
        <w:t xml:space="preserve">Z. </w:t>
      </w:r>
      <w:proofErr w:type="spellStart"/>
      <w:r>
        <w:t>Zimmet</w:t>
      </w:r>
      <w:proofErr w:type="spellEnd"/>
      <w:r>
        <w:t xml:space="preserve">, M. de </w:t>
      </w:r>
      <w:proofErr w:type="spellStart"/>
      <w:r>
        <w:t>Courten</w:t>
      </w:r>
      <w:proofErr w:type="spellEnd"/>
      <w:r>
        <w:t xml:space="preserve">, G. K. Dowse, </w:t>
      </w:r>
      <w:r>
        <w:rPr>
          <w:spacing w:val="-11"/>
        </w:rPr>
        <w:t xml:space="preserve">P. </w:t>
      </w:r>
      <w:proofErr w:type="spellStart"/>
      <w:r>
        <w:t>Chitson</w:t>
      </w:r>
      <w:proofErr w:type="spellEnd"/>
      <w:r>
        <w:t xml:space="preserve">, H. </w:t>
      </w:r>
      <w:proofErr w:type="spellStart"/>
      <w:r>
        <w:t>Gareeboo</w:t>
      </w:r>
      <w:proofErr w:type="spellEnd"/>
      <w:r>
        <w:t>,</w:t>
      </w:r>
    </w:p>
    <w:p w14:paraId="6869DE34" w14:textId="77777777" w:rsidR="006F3883" w:rsidRDefault="006F3883" w:rsidP="00B00841">
      <w:pPr>
        <w:pStyle w:val="BodyText"/>
        <w:kinsoku w:val="0"/>
        <w:overflowPunct w:val="0"/>
        <w:spacing w:before="9"/>
        <w:ind w:left="1386" w:right="968"/>
        <w:jc w:val="both"/>
      </w:pPr>
      <w:r>
        <w:rPr>
          <w:spacing w:val="-7"/>
        </w:rPr>
        <w:t>F.</w:t>
      </w:r>
      <w:r>
        <w:rPr>
          <w:spacing w:val="-11"/>
        </w:rPr>
        <w:t xml:space="preserve"> </w:t>
      </w:r>
      <w:proofErr w:type="spellStart"/>
      <w:r>
        <w:t>Hemraj</w:t>
      </w:r>
      <w:proofErr w:type="spellEnd"/>
      <w:r>
        <w:t>,</w:t>
      </w:r>
      <w:r>
        <w:rPr>
          <w:spacing w:val="-10"/>
        </w:rPr>
        <w:t xml:space="preserve"> </w:t>
      </w:r>
      <w:r>
        <w:t>D.</w:t>
      </w:r>
      <w:r>
        <w:rPr>
          <w:spacing w:val="-11"/>
        </w:rPr>
        <w:t xml:space="preserve"> </w:t>
      </w:r>
      <w:r>
        <w:t>Fareed,</w:t>
      </w:r>
      <w:r>
        <w:rPr>
          <w:spacing w:val="-10"/>
        </w:rPr>
        <w:t xml:space="preserve"> </w:t>
      </w:r>
      <w:r>
        <w:t>J.</w:t>
      </w:r>
      <w:r>
        <w:rPr>
          <w:spacing w:val="-11"/>
        </w:rPr>
        <w:t xml:space="preserve"> </w:t>
      </w:r>
      <w:proofErr w:type="spellStart"/>
      <w:r>
        <w:t>Tuomilehto</w:t>
      </w:r>
      <w:proofErr w:type="spellEnd"/>
      <w:r>
        <w:t>,</w:t>
      </w:r>
      <w:r>
        <w:rPr>
          <w:spacing w:val="-10"/>
        </w:rPr>
        <w:t xml:space="preserve"> </w:t>
      </w:r>
      <w:r>
        <w:t>and</w:t>
      </w:r>
      <w:r>
        <w:rPr>
          <w:spacing w:val="-11"/>
        </w:rPr>
        <w:t xml:space="preserve"> </w:t>
      </w:r>
      <w:r>
        <w:t>K.</w:t>
      </w:r>
      <w:r>
        <w:rPr>
          <w:spacing w:val="-11"/>
        </w:rPr>
        <w:t xml:space="preserve"> </w:t>
      </w:r>
      <w:r>
        <w:t>G.</w:t>
      </w:r>
      <w:r>
        <w:rPr>
          <w:spacing w:val="-11"/>
        </w:rPr>
        <w:t xml:space="preserve"> </w:t>
      </w:r>
      <w:proofErr w:type="spellStart"/>
      <w:r>
        <w:t>Alberti</w:t>
      </w:r>
      <w:proofErr w:type="spellEnd"/>
      <w:r>
        <w:t>,</w:t>
      </w:r>
      <w:r>
        <w:rPr>
          <w:spacing w:val="-10"/>
        </w:rPr>
        <w:t xml:space="preserve"> </w:t>
      </w:r>
      <w:r>
        <w:t>“Impaired</w:t>
      </w:r>
      <w:r>
        <w:rPr>
          <w:spacing w:val="-11"/>
        </w:rPr>
        <w:t xml:space="preserve"> </w:t>
      </w:r>
      <w:r>
        <w:t>fasting</w:t>
      </w:r>
      <w:r>
        <w:rPr>
          <w:spacing w:val="-11"/>
        </w:rPr>
        <w:t xml:space="preserve"> </w:t>
      </w:r>
      <w:r>
        <w:t>glucose</w:t>
      </w:r>
      <w:r>
        <w:rPr>
          <w:w w:val="99"/>
        </w:rPr>
        <w:t xml:space="preserve"> </w:t>
      </w:r>
      <w:r>
        <w:t>or impaired glucose tolerance. What best predicts future diabetes in</w:t>
      </w:r>
      <w:r>
        <w:rPr>
          <w:spacing w:val="37"/>
        </w:rPr>
        <w:t xml:space="preserve"> </w:t>
      </w:r>
      <w:r>
        <w:t>Mauritius?”</w:t>
      </w:r>
      <w:r>
        <w:rPr>
          <w:w w:val="99"/>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3,</w:t>
      </w:r>
      <w:r>
        <w:rPr>
          <w:spacing w:val="-5"/>
        </w:rPr>
        <w:t xml:space="preserve"> </w:t>
      </w:r>
      <w:r>
        <w:t>pp.</w:t>
      </w:r>
      <w:r>
        <w:rPr>
          <w:spacing w:val="-5"/>
        </w:rPr>
        <w:t xml:space="preserve"> </w:t>
      </w:r>
      <w:r>
        <w:t>399–402,</w:t>
      </w:r>
      <w:r>
        <w:rPr>
          <w:spacing w:val="-5"/>
        </w:rPr>
        <w:t xml:space="preserve"> </w:t>
      </w:r>
      <w:r>
        <w:rPr>
          <w:spacing w:val="-3"/>
        </w:rPr>
        <w:t>Mar.</w:t>
      </w:r>
      <w:r>
        <w:rPr>
          <w:spacing w:val="-5"/>
        </w:rPr>
        <w:t xml:space="preserve"> </w:t>
      </w:r>
      <w:r>
        <w:t>1999.</w:t>
      </w:r>
    </w:p>
    <w:p w14:paraId="407E5E37" w14:textId="77777777" w:rsidR="006F3883" w:rsidRDefault="006F3883" w:rsidP="00B00841">
      <w:pPr>
        <w:pStyle w:val="BodyText"/>
        <w:kinsoku w:val="0"/>
        <w:overflowPunct w:val="0"/>
        <w:spacing w:before="133"/>
        <w:ind w:left="1386" w:right="968" w:hanging="332"/>
        <w:jc w:val="both"/>
      </w:pPr>
      <w:r>
        <w:t xml:space="preserve">[8] N. Unwin, J. </w:t>
      </w:r>
      <w:r>
        <w:rPr>
          <w:spacing w:val="-4"/>
        </w:rPr>
        <w:t xml:space="preserve">Shaw, </w:t>
      </w:r>
      <w:r>
        <w:rPr>
          <w:spacing w:val="-11"/>
        </w:rPr>
        <w:t xml:space="preserve">P. </w:t>
      </w:r>
      <w:proofErr w:type="spellStart"/>
      <w:r>
        <w:t>Zimmet</w:t>
      </w:r>
      <w:proofErr w:type="spellEnd"/>
      <w:r>
        <w:t xml:space="preserve">, and K. G. M. M. </w:t>
      </w:r>
      <w:proofErr w:type="spellStart"/>
      <w:r>
        <w:t>Alberti</w:t>
      </w:r>
      <w:proofErr w:type="spellEnd"/>
      <w:r>
        <w:t>, “Impaired</w:t>
      </w:r>
      <w:r>
        <w:rPr>
          <w:spacing w:val="32"/>
        </w:rPr>
        <w:t xml:space="preserve"> </w:t>
      </w:r>
      <w:r>
        <w:t>glucose</w:t>
      </w:r>
      <w:r>
        <w:rPr>
          <w:w w:val="99"/>
        </w:rPr>
        <w:t xml:space="preserve"> </w:t>
      </w:r>
      <w:r>
        <w:t>tolerance</w:t>
      </w:r>
      <w:r>
        <w:rPr>
          <w:spacing w:val="20"/>
        </w:rPr>
        <w:t xml:space="preserve"> </w:t>
      </w:r>
      <w:r>
        <w:t>and</w:t>
      </w:r>
      <w:r>
        <w:rPr>
          <w:spacing w:val="20"/>
        </w:rPr>
        <w:t xml:space="preserve"> </w:t>
      </w:r>
      <w:r>
        <w:t>impaired</w:t>
      </w:r>
      <w:r>
        <w:rPr>
          <w:spacing w:val="20"/>
        </w:rPr>
        <w:t xml:space="preserve"> </w:t>
      </w:r>
      <w:r>
        <w:t>fasting</w:t>
      </w:r>
      <w:r>
        <w:rPr>
          <w:spacing w:val="20"/>
        </w:rPr>
        <w:t xml:space="preserve"> </w:t>
      </w:r>
      <w:r>
        <w:t>glycaemia:</w:t>
      </w:r>
      <w:r>
        <w:rPr>
          <w:spacing w:val="15"/>
        </w:rPr>
        <w:t xml:space="preserve"> </w:t>
      </w:r>
      <w:r>
        <w:t>the</w:t>
      </w:r>
      <w:r>
        <w:rPr>
          <w:spacing w:val="20"/>
        </w:rPr>
        <w:t xml:space="preserve"> </w:t>
      </w:r>
      <w:r>
        <w:t>current</w:t>
      </w:r>
      <w:r>
        <w:rPr>
          <w:spacing w:val="20"/>
        </w:rPr>
        <w:t xml:space="preserve"> </w:t>
      </w:r>
      <w:r>
        <w:t>status</w:t>
      </w:r>
      <w:r>
        <w:rPr>
          <w:spacing w:val="20"/>
        </w:rPr>
        <w:t xml:space="preserve"> </w:t>
      </w:r>
      <w:r>
        <w:t>on</w:t>
      </w:r>
      <w:r>
        <w:rPr>
          <w:spacing w:val="20"/>
        </w:rPr>
        <w:t xml:space="preserve"> </w:t>
      </w:r>
      <w:r>
        <w:t>definition</w:t>
      </w:r>
      <w:r>
        <w:rPr>
          <w:spacing w:val="20"/>
        </w:rPr>
        <w:t xml:space="preserve"> </w:t>
      </w:r>
      <w:r>
        <w:t>and</w:t>
      </w:r>
      <w:r>
        <w:rPr>
          <w:w w:val="99"/>
        </w:rPr>
        <w:t xml:space="preserve"> </w:t>
      </w:r>
      <w:r>
        <w:t>intervention,”</w:t>
      </w:r>
      <w:r>
        <w:rPr>
          <w:spacing w:val="-6"/>
        </w:rPr>
        <w:t xml:space="preserve"> </w:t>
      </w:r>
      <w:r>
        <w:rPr>
          <w:i/>
          <w:iCs/>
        </w:rPr>
        <w:t>Diabetic</w:t>
      </w:r>
      <w:r>
        <w:rPr>
          <w:i/>
          <w:iCs/>
          <w:spacing w:val="-6"/>
        </w:rPr>
        <w:t xml:space="preserve"> </w:t>
      </w:r>
      <w:r>
        <w:rPr>
          <w:i/>
          <w:iCs/>
        </w:rPr>
        <w:t>Medicine</w:t>
      </w:r>
      <w:r>
        <w:t>,</w:t>
      </w:r>
      <w:r>
        <w:rPr>
          <w:spacing w:val="-6"/>
        </w:rPr>
        <w:t xml:space="preserve"> </w:t>
      </w:r>
      <w:r>
        <w:t>vol.</w:t>
      </w:r>
      <w:r>
        <w:rPr>
          <w:spacing w:val="-6"/>
        </w:rPr>
        <w:t xml:space="preserve"> </w:t>
      </w:r>
      <w:r>
        <w:t>19,</w:t>
      </w:r>
      <w:r>
        <w:rPr>
          <w:spacing w:val="-6"/>
        </w:rPr>
        <w:t xml:space="preserve"> </w:t>
      </w:r>
      <w:r>
        <w:t>no.</w:t>
      </w:r>
      <w:r>
        <w:rPr>
          <w:spacing w:val="-6"/>
        </w:rPr>
        <w:t xml:space="preserve"> </w:t>
      </w:r>
      <w:r>
        <w:t>9,</w:t>
      </w:r>
      <w:r>
        <w:rPr>
          <w:spacing w:val="-6"/>
        </w:rPr>
        <w:t xml:space="preserve"> </w:t>
      </w:r>
      <w:r>
        <w:t>pp.</w:t>
      </w:r>
      <w:r>
        <w:rPr>
          <w:spacing w:val="-6"/>
        </w:rPr>
        <w:t xml:space="preserve"> </w:t>
      </w:r>
      <w:r>
        <w:t>708–723,</w:t>
      </w:r>
      <w:r>
        <w:rPr>
          <w:spacing w:val="-6"/>
        </w:rPr>
        <w:t xml:space="preserve"> </w:t>
      </w:r>
      <w:r>
        <w:t>Sep.</w:t>
      </w:r>
      <w:r>
        <w:rPr>
          <w:spacing w:val="-6"/>
        </w:rPr>
        <w:t xml:space="preserve"> </w:t>
      </w:r>
      <w:r>
        <w:t>2002.</w:t>
      </w:r>
    </w:p>
    <w:p w14:paraId="4AF12EFC" w14:textId="77777777" w:rsidR="006F3883" w:rsidRDefault="006F3883" w:rsidP="00B00841">
      <w:pPr>
        <w:pStyle w:val="BodyText"/>
        <w:kinsoku w:val="0"/>
        <w:overflowPunct w:val="0"/>
        <w:spacing w:before="133"/>
        <w:ind w:left="1386" w:right="968" w:hanging="332"/>
        <w:jc w:val="both"/>
      </w:pPr>
      <w:r>
        <w:t xml:space="preserve">[9] M. A. Abdul-Ghani, K. Williams, R. A. </w:t>
      </w:r>
      <w:proofErr w:type="spellStart"/>
      <w:r>
        <w:t>DeFronzo</w:t>
      </w:r>
      <w:proofErr w:type="spellEnd"/>
      <w:r>
        <w:t>, and M. Stern, “What Is</w:t>
      </w:r>
      <w:r>
        <w:rPr>
          <w:spacing w:val="1"/>
        </w:rPr>
        <w:t xml:space="preserve"> </w:t>
      </w:r>
      <w:r>
        <w:t>the</w:t>
      </w:r>
      <w:r>
        <w:rPr>
          <w:w w:val="99"/>
        </w:rPr>
        <w:t xml:space="preserve"> </w:t>
      </w:r>
      <w:r>
        <w:t>Best</w:t>
      </w:r>
      <w:r>
        <w:rPr>
          <w:spacing w:val="16"/>
        </w:rPr>
        <w:t xml:space="preserve"> </w:t>
      </w:r>
      <w:r>
        <w:t>Predictor</w:t>
      </w:r>
      <w:r>
        <w:rPr>
          <w:spacing w:val="16"/>
        </w:rPr>
        <w:t xml:space="preserve"> </w:t>
      </w:r>
      <w:r>
        <w:t>of</w:t>
      </w:r>
      <w:r>
        <w:rPr>
          <w:spacing w:val="16"/>
        </w:rPr>
        <w:t xml:space="preserve"> </w:t>
      </w:r>
      <w:r>
        <w:t>Future</w:t>
      </w:r>
      <w:r>
        <w:rPr>
          <w:spacing w:val="16"/>
        </w:rPr>
        <w:t xml:space="preserve"> </w:t>
      </w:r>
      <w:r>
        <w:rPr>
          <w:spacing w:val="-6"/>
        </w:rPr>
        <w:t>Type</w:t>
      </w:r>
      <w:r>
        <w:rPr>
          <w:spacing w:val="16"/>
        </w:rPr>
        <w:t xml:space="preserve"> </w:t>
      </w:r>
      <w:r>
        <w:t>2</w:t>
      </w:r>
      <w:r>
        <w:rPr>
          <w:spacing w:val="16"/>
        </w:rPr>
        <w:t xml:space="preserve"> </w:t>
      </w:r>
      <w:r>
        <w:t>Diabetes?”</w:t>
      </w:r>
      <w:r>
        <w:rPr>
          <w:spacing w:val="24"/>
        </w:rPr>
        <w:t xml:space="preserve"> </w:t>
      </w:r>
      <w:r>
        <w:rPr>
          <w:i/>
          <w:iCs/>
        </w:rPr>
        <w:t>Diabetes</w:t>
      </w:r>
      <w:r>
        <w:rPr>
          <w:i/>
          <w:iCs/>
          <w:spacing w:val="16"/>
        </w:rPr>
        <w:t xml:space="preserve"> </w:t>
      </w:r>
      <w:r>
        <w:rPr>
          <w:i/>
          <w:iCs/>
        </w:rPr>
        <w:t>Care</w:t>
      </w:r>
      <w:r>
        <w:t>,</w:t>
      </w:r>
      <w:r>
        <w:rPr>
          <w:spacing w:val="19"/>
        </w:rPr>
        <w:t xml:space="preserve"> </w:t>
      </w:r>
      <w:r>
        <w:t>vol.</w:t>
      </w:r>
      <w:r>
        <w:rPr>
          <w:spacing w:val="16"/>
        </w:rPr>
        <w:t xml:space="preserve"> </w:t>
      </w:r>
      <w:r>
        <w:t>30,</w:t>
      </w:r>
      <w:r>
        <w:rPr>
          <w:spacing w:val="19"/>
        </w:rPr>
        <w:t xml:space="preserve"> </w:t>
      </w:r>
      <w:r>
        <w:t>no.</w:t>
      </w:r>
      <w:r>
        <w:rPr>
          <w:spacing w:val="16"/>
        </w:rPr>
        <w:t xml:space="preserve"> </w:t>
      </w:r>
      <w:r>
        <w:t>6,</w:t>
      </w:r>
      <w:r>
        <w:rPr>
          <w:spacing w:val="20"/>
        </w:rPr>
        <w:t xml:space="preserve"> </w:t>
      </w:r>
      <w:r>
        <w:t>pp.</w:t>
      </w:r>
      <w:r>
        <w:rPr>
          <w:w w:val="99"/>
        </w:rPr>
        <w:t xml:space="preserve"> </w:t>
      </w:r>
      <w:r>
        <w:t>1544–1548, Jun.</w:t>
      </w:r>
      <w:r>
        <w:rPr>
          <w:spacing w:val="-9"/>
        </w:rPr>
        <w:t xml:space="preserve"> </w:t>
      </w:r>
      <w:r>
        <w:t>2007.</w:t>
      </w:r>
    </w:p>
    <w:p w14:paraId="21A44C92" w14:textId="77777777" w:rsidR="006F3883" w:rsidRDefault="006F3883" w:rsidP="00B00841">
      <w:pPr>
        <w:pStyle w:val="BodyText"/>
        <w:kinsoku w:val="0"/>
        <w:overflowPunct w:val="0"/>
        <w:spacing w:before="133"/>
        <w:ind w:left="1386" w:right="968" w:hanging="432"/>
        <w:jc w:val="both"/>
      </w:pPr>
      <w:r>
        <w:t xml:space="preserve">[10] M. A. Abdul-Ghani, </w:t>
      </w:r>
      <w:r>
        <w:rPr>
          <w:spacing w:val="-12"/>
        </w:rPr>
        <w:t xml:space="preserve">V. </w:t>
      </w:r>
      <w:proofErr w:type="spellStart"/>
      <w:r>
        <w:rPr>
          <w:spacing w:val="-3"/>
        </w:rPr>
        <w:t>Lyssenko</w:t>
      </w:r>
      <w:proofErr w:type="spellEnd"/>
      <w:r>
        <w:rPr>
          <w:spacing w:val="-3"/>
        </w:rPr>
        <w:t xml:space="preserve">, </w:t>
      </w:r>
      <w:r>
        <w:rPr>
          <w:spacing w:val="-9"/>
        </w:rPr>
        <w:t xml:space="preserve">T. </w:t>
      </w:r>
      <w:proofErr w:type="spellStart"/>
      <w:r>
        <w:rPr>
          <w:spacing w:val="-4"/>
        </w:rPr>
        <w:t>Tuomi</w:t>
      </w:r>
      <w:proofErr w:type="spellEnd"/>
      <w:r>
        <w:rPr>
          <w:spacing w:val="-4"/>
        </w:rPr>
        <w:t xml:space="preserve">, </w:t>
      </w:r>
      <w:r>
        <w:t xml:space="preserve">R. A. </w:t>
      </w:r>
      <w:proofErr w:type="spellStart"/>
      <w:r>
        <w:t>DeFronzo</w:t>
      </w:r>
      <w:proofErr w:type="spellEnd"/>
      <w:r>
        <w:t>, and L.</w:t>
      </w:r>
      <w:r>
        <w:rPr>
          <w:spacing w:val="36"/>
        </w:rPr>
        <w:t xml:space="preserve"> </w:t>
      </w:r>
      <w:proofErr w:type="spellStart"/>
      <w:r>
        <w:t>Groop</w:t>
      </w:r>
      <w:proofErr w:type="spellEnd"/>
      <w:r>
        <w:t>,</w:t>
      </w:r>
      <w:r>
        <w:rPr>
          <w:w w:val="99"/>
        </w:rPr>
        <w:t xml:space="preserve"> </w:t>
      </w:r>
      <w:r>
        <w:t>“Fasting</w:t>
      </w:r>
      <w:r>
        <w:rPr>
          <w:spacing w:val="-12"/>
        </w:rPr>
        <w:t xml:space="preserve"> </w:t>
      </w:r>
      <w:r>
        <w:t>versus</w:t>
      </w:r>
      <w:r>
        <w:rPr>
          <w:spacing w:val="-12"/>
        </w:rPr>
        <w:t xml:space="preserve"> </w:t>
      </w:r>
      <w:proofErr w:type="spellStart"/>
      <w:r>
        <w:t>postload</w:t>
      </w:r>
      <w:proofErr w:type="spellEnd"/>
      <w:r>
        <w:rPr>
          <w:spacing w:val="-12"/>
        </w:rPr>
        <w:t xml:space="preserve"> </w:t>
      </w:r>
      <w:r>
        <w:t>plasma</w:t>
      </w:r>
      <w:r>
        <w:rPr>
          <w:spacing w:val="-12"/>
        </w:rPr>
        <w:t xml:space="preserve"> </w:t>
      </w:r>
      <w:r>
        <w:t>glucose</w:t>
      </w:r>
      <w:r>
        <w:rPr>
          <w:spacing w:val="-12"/>
        </w:rPr>
        <w:t xml:space="preserve"> </w:t>
      </w:r>
      <w:r>
        <w:t>concentration</w:t>
      </w:r>
      <w:r>
        <w:rPr>
          <w:spacing w:val="-12"/>
        </w:rPr>
        <w:t xml:space="preserve"> </w:t>
      </w:r>
      <w:r>
        <w:t>and</w:t>
      </w:r>
      <w:r>
        <w:rPr>
          <w:spacing w:val="-12"/>
        </w:rPr>
        <w:t xml:space="preserve"> </w:t>
      </w:r>
      <w:r>
        <w:t>the</w:t>
      </w:r>
      <w:r>
        <w:rPr>
          <w:spacing w:val="-12"/>
        </w:rPr>
        <w:t xml:space="preserve"> </w:t>
      </w:r>
      <w:r>
        <w:t>risk</w:t>
      </w:r>
      <w:r>
        <w:rPr>
          <w:spacing w:val="-12"/>
        </w:rPr>
        <w:t xml:space="preserve"> </w:t>
      </w:r>
      <w:r>
        <w:rPr>
          <w:spacing w:val="-3"/>
        </w:rPr>
        <w:t>for</w:t>
      </w:r>
      <w:r>
        <w:rPr>
          <w:spacing w:val="-12"/>
        </w:rPr>
        <w:t xml:space="preserve"> </w:t>
      </w:r>
      <w:r>
        <w:t>future</w:t>
      </w:r>
      <w:r>
        <w:rPr>
          <w:spacing w:val="-12"/>
        </w:rPr>
        <w:t xml:space="preserve"> </w:t>
      </w:r>
      <w:r>
        <w:t>type</w:t>
      </w:r>
      <w:r>
        <w:rPr>
          <w:w w:val="99"/>
        </w:rPr>
        <w:t xml:space="preserve"> </w:t>
      </w:r>
      <w:r>
        <w:t xml:space="preserve">2 diabetes: results from the </w:t>
      </w:r>
      <w:proofErr w:type="spellStart"/>
      <w:r>
        <w:t>botnia</w:t>
      </w:r>
      <w:proofErr w:type="spellEnd"/>
      <w:r>
        <w:t xml:space="preserve"> </w:t>
      </w:r>
      <w:r>
        <w:rPr>
          <w:spacing w:val="-5"/>
        </w:rPr>
        <w:t xml:space="preserve">study,” </w:t>
      </w:r>
      <w:r>
        <w:rPr>
          <w:i/>
          <w:iCs/>
        </w:rPr>
        <w:t>Diabetes Care</w:t>
      </w:r>
      <w:r>
        <w:t>, vol. 32, no. 2,</w:t>
      </w:r>
      <w:r>
        <w:rPr>
          <w:spacing w:val="23"/>
        </w:rPr>
        <w:t xml:space="preserve"> </w:t>
      </w:r>
      <w:r>
        <w:t>pp.</w:t>
      </w:r>
      <w:r>
        <w:rPr>
          <w:w w:val="99"/>
        </w:rPr>
        <w:t xml:space="preserve"> </w:t>
      </w:r>
      <w:r>
        <w:t>281–286,</w:t>
      </w:r>
      <w:r>
        <w:rPr>
          <w:spacing w:val="-6"/>
        </w:rPr>
        <w:t xml:space="preserve"> </w:t>
      </w:r>
      <w:r>
        <w:t>2009.</w:t>
      </w:r>
    </w:p>
    <w:p w14:paraId="371A3A68" w14:textId="77777777" w:rsidR="006F3883" w:rsidRDefault="006F3883" w:rsidP="00B00841">
      <w:pPr>
        <w:pStyle w:val="BodyText"/>
        <w:kinsoku w:val="0"/>
        <w:overflowPunct w:val="0"/>
        <w:spacing w:before="133"/>
        <w:ind w:left="1386" w:right="968" w:hanging="432"/>
        <w:jc w:val="both"/>
      </w:pPr>
      <w:r>
        <w:t>[11]</w:t>
      </w:r>
      <w:r>
        <w:rPr>
          <w:spacing w:val="43"/>
        </w:rPr>
        <w:t xml:space="preserve"> </w:t>
      </w:r>
      <w:r>
        <w:t>——,</w:t>
      </w:r>
      <w:r>
        <w:rPr>
          <w:spacing w:val="-17"/>
        </w:rPr>
        <w:t xml:space="preserve"> </w:t>
      </w:r>
      <w:r>
        <w:t>“The</w:t>
      </w:r>
      <w:r>
        <w:rPr>
          <w:spacing w:val="-20"/>
        </w:rPr>
        <w:t xml:space="preserve"> </w:t>
      </w:r>
      <w:r>
        <w:t>shape</w:t>
      </w:r>
      <w:r>
        <w:rPr>
          <w:spacing w:val="-20"/>
        </w:rPr>
        <w:t xml:space="preserve"> </w:t>
      </w:r>
      <w:r>
        <w:t>of</w:t>
      </w:r>
      <w:r>
        <w:rPr>
          <w:spacing w:val="-20"/>
        </w:rPr>
        <w:t xml:space="preserve"> </w:t>
      </w:r>
      <w:r>
        <w:t>plasma</w:t>
      </w:r>
      <w:r>
        <w:rPr>
          <w:spacing w:val="-20"/>
        </w:rPr>
        <w:t xml:space="preserve"> </w:t>
      </w:r>
      <w:r>
        <w:t>glucose</w:t>
      </w:r>
      <w:r>
        <w:rPr>
          <w:spacing w:val="-20"/>
        </w:rPr>
        <w:t xml:space="preserve"> </w:t>
      </w:r>
      <w:r>
        <w:t>concentration</w:t>
      </w:r>
      <w:r>
        <w:rPr>
          <w:spacing w:val="-20"/>
        </w:rPr>
        <w:t xml:space="preserve"> </w:t>
      </w:r>
      <w:r>
        <w:t>curve</w:t>
      </w:r>
      <w:r>
        <w:rPr>
          <w:spacing w:val="-20"/>
        </w:rPr>
        <w:t xml:space="preserve"> </w:t>
      </w:r>
      <w:r>
        <w:t>during</w:t>
      </w:r>
      <w:r>
        <w:rPr>
          <w:spacing w:val="-20"/>
        </w:rPr>
        <w:t xml:space="preserve"> </w:t>
      </w:r>
      <w:r>
        <w:t>OGTT</w:t>
      </w:r>
      <w:r>
        <w:rPr>
          <w:spacing w:val="-20"/>
        </w:rPr>
        <w:t xml:space="preserve"> </w:t>
      </w:r>
      <w:r>
        <w:t>predicts</w:t>
      </w:r>
      <w:r>
        <w:rPr>
          <w:spacing w:val="-20"/>
        </w:rPr>
        <w:t xml:space="preserve"> </w:t>
      </w:r>
      <w:proofErr w:type="spellStart"/>
      <w:r>
        <w:t>fu</w:t>
      </w:r>
      <w:proofErr w:type="spellEnd"/>
      <w:r>
        <w:t>-</w:t>
      </w:r>
      <w:r>
        <w:rPr>
          <w:w w:val="99"/>
        </w:rPr>
        <w:t xml:space="preserve"> </w:t>
      </w:r>
      <w:proofErr w:type="spellStart"/>
      <w:r>
        <w:t>ture</w:t>
      </w:r>
      <w:proofErr w:type="spellEnd"/>
      <w:r>
        <w:rPr>
          <w:spacing w:val="-14"/>
        </w:rPr>
        <w:t xml:space="preserve"> </w:t>
      </w:r>
      <w:r>
        <w:t>risk</w:t>
      </w:r>
      <w:r>
        <w:rPr>
          <w:spacing w:val="-14"/>
        </w:rPr>
        <w:t xml:space="preserve"> </w:t>
      </w:r>
      <w:r>
        <w:t>of</w:t>
      </w:r>
      <w:r>
        <w:rPr>
          <w:spacing w:val="-14"/>
        </w:rPr>
        <w:t xml:space="preserve"> </w:t>
      </w:r>
      <w:r>
        <w:t>type</w:t>
      </w:r>
      <w:r>
        <w:rPr>
          <w:spacing w:val="-14"/>
        </w:rPr>
        <w:t xml:space="preserve"> </w:t>
      </w:r>
      <w:r>
        <w:t>2</w:t>
      </w:r>
      <w:r>
        <w:rPr>
          <w:spacing w:val="-14"/>
        </w:rPr>
        <w:t xml:space="preserve"> </w:t>
      </w:r>
      <w:r>
        <w:t>diabetes,”</w:t>
      </w:r>
      <w:r>
        <w:rPr>
          <w:spacing w:val="-13"/>
        </w:rPr>
        <w:t xml:space="preserve"> </w:t>
      </w:r>
      <w:r>
        <w:rPr>
          <w:i/>
          <w:iCs/>
        </w:rPr>
        <w:t>Diabetes/Metabolism</w:t>
      </w:r>
      <w:r>
        <w:rPr>
          <w:i/>
          <w:iCs/>
          <w:spacing w:val="-14"/>
        </w:rPr>
        <w:t xml:space="preserve"> </w:t>
      </w:r>
      <w:r>
        <w:rPr>
          <w:i/>
          <w:iCs/>
        </w:rPr>
        <w:t>Research</w:t>
      </w:r>
      <w:r>
        <w:rPr>
          <w:i/>
          <w:iCs/>
          <w:spacing w:val="-14"/>
        </w:rPr>
        <w:t xml:space="preserve"> </w:t>
      </w:r>
      <w:r>
        <w:rPr>
          <w:i/>
          <w:iCs/>
        </w:rPr>
        <w:t>and</w:t>
      </w:r>
      <w:r>
        <w:rPr>
          <w:i/>
          <w:iCs/>
          <w:spacing w:val="-14"/>
        </w:rPr>
        <w:t xml:space="preserve"> </w:t>
      </w:r>
      <w:r>
        <w:rPr>
          <w:i/>
          <w:iCs/>
        </w:rPr>
        <w:t>Reviews</w:t>
      </w:r>
      <w:r>
        <w:t>,</w:t>
      </w:r>
      <w:r>
        <w:rPr>
          <w:spacing w:val="-13"/>
        </w:rPr>
        <w:t xml:space="preserve"> </w:t>
      </w:r>
      <w:r>
        <w:t>vol.</w:t>
      </w:r>
      <w:r>
        <w:rPr>
          <w:spacing w:val="-14"/>
        </w:rPr>
        <w:t xml:space="preserve"> </w:t>
      </w:r>
      <w:r>
        <w:t>26,</w:t>
      </w:r>
      <w:r>
        <w:rPr>
          <w:w w:val="99"/>
        </w:rPr>
        <w:t xml:space="preserve"> </w:t>
      </w:r>
      <w:r>
        <w:t>no. 4, pp. 280–286, May</w:t>
      </w:r>
      <w:r>
        <w:rPr>
          <w:spacing w:val="-20"/>
        </w:rPr>
        <w:t xml:space="preserve"> </w:t>
      </w:r>
      <w:r>
        <w:t>2010.</w:t>
      </w:r>
    </w:p>
    <w:p w14:paraId="043F788F" w14:textId="77777777" w:rsidR="006F3883" w:rsidRDefault="006F3883" w:rsidP="00B00841">
      <w:pPr>
        <w:pStyle w:val="BodyText"/>
        <w:kinsoku w:val="0"/>
        <w:overflowPunct w:val="0"/>
        <w:spacing w:before="133"/>
        <w:ind w:left="1386" w:right="968" w:hanging="432"/>
        <w:jc w:val="both"/>
      </w:pPr>
      <w:r>
        <w:t xml:space="preserve">[12] M. A. Abdul-Ghani and R. A. </w:t>
      </w:r>
      <w:proofErr w:type="spellStart"/>
      <w:r>
        <w:t>DeFronzo</w:t>
      </w:r>
      <w:proofErr w:type="spellEnd"/>
      <w:r>
        <w:t>, “Plasma Glucose Concentration</w:t>
      </w:r>
      <w:r>
        <w:rPr>
          <w:spacing w:val="48"/>
        </w:rPr>
        <w:t xml:space="preserve"> </w:t>
      </w:r>
      <w:r>
        <w:t>and</w:t>
      </w:r>
      <w:r>
        <w:rPr>
          <w:w w:val="99"/>
        </w:rPr>
        <w:t xml:space="preserve"> </w:t>
      </w:r>
      <w:r>
        <w:t>Prediction</w:t>
      </w:r>
      <w:r>
        <w:rPr>
          <w:spacing w:val="-19"/>
        </w:rPr>
        <w:t xml:space="preserve"> </w:t>
      </w:r>
      <w:r>
        <w:t>of</w:t>
      </w:r>
      <w:r>
        <w:rPr>
          <w:spacing w:val="-19"/>
        </w:rPr>
        <w:t xml:space="preserve"> </w:t>
      </w:r>
      <w:r>
        <w:t>Future</w:t>
      </w:r>
      <w:r>
        <w:rPr>
          <w:spacing w:val="-19"/>
        </w:rPr>
        <w:t xml:space="preserve"> </w:t>
      </w:r>
      <w:r>
        <w:t>Risk</w:t>
      </w:r>
      <w:r>
        <w:rPr>
          <w:spacing w:val="-19"/>
        </w:rPr>
        <w:t xml:space="preserve"> </w:t>
      </w:r>
      <w:r>
        <w:t>of</w:t>
      </w:r>
      <w:r>
        <w:rPr>
          <w:spacing w:val="-19"/>
        </w:rPr>
        <w:t xml:space="preserve"> </w:t>
      </w:r>
      <w:r>
        <w:rPr>
          <w:spacing w:val="-6"/>
        </w:rPr>
        <w:t>Type</w:t>
      </w:r>
      <w:r>
        <w:rPr>
          <w:spacing w:val="-19"/>
        </w:rPr>
        <w:t xml:space="preserve"> </w:t>
      </w:r>
      <w:r>
        <w:t>2</w:t>
      </w:r>
      <w:r>
        <w:rPr>
          <w:spacing w:val="-19"/>
        </w:rPr>
        <w:t xml:space="preserve"> </w:t>
      </w:r>
      <w:r>
        <w:t>Diabetes,”</w:t>
      </w:r>
      <w:r>
        <w:rPr>
          <w:spacing w:val="-17"/>
        </w:rPr>
        <w:t xml:space="preserve"> </w:t>
      </w:r>
      <w:r>
        <w:rPr>
          <w:i/>
          <w:iCs/>
        </w:rPr>
        <w:t>Diabetes</w:t>
      </w:r>
      <w:r>
        <w:rPr>
          <w:i/>
          <w:iCs/>
          <w:spacing w:val="-19"/>
        </w:rPr>
        <w:t xml:space="preserve"> </w:t>
      </w:r>
      <w:r>
        <w:rPr>
          <w:i/>
          <w:iCs/>
        </w:rPr>
        <w:t>Care</w:t>
      </w:r>
      <w:r>
        <w:t>,</w:t>
      </w:r>
      <w:r>
        <w:rPr>
          <w:spacing w:val="-17"/>
        </w:rPr>
        <w:t xml:space="preserve"> </w:t>
      </w:r>
      <w:r>
        <w:t>vol.</w:t>
      </w:r>
      <w:r>
        <w:rPr>
          <w:spacing w:val="-19"/>
        </w:rPr>
        <w:t xml:space="preserve"> </w:t>
      </w:r>
      <w:r>
        <w:t>32,</w:t>
      </w:r>
      <w:r>
        <w:rPr>
          <w:spacing w:val="-17"/>
        </w:rPr>
        <w:t xml:space="preserve"> </w:t>
      </w:r>
      <w:r>
        <w:t>no.</w:t>
      </w:r>
      <w:r>
        <w:rPr>
          <w:spacing w:val="-19"/>
        </w:rPr>
        <w:t xml:space="preserve"> </w:t>
      </w:r>
      <w:r>
        <w:t>suppl_2,</w:t>
      </w:r>
      <w:r>
        <w:rPr>
          <w:w w:val="99"/>
        </w:rPr>
        <w:t xml:space="preserve"> </w:t>
      </w:r>
      <w:r>
        <w:t xml:space="preserve">pp. S194–S198, </w:t>
      </w:r>
      <w:r>
        <w:rPr>
          <w:spacing w:val="-7"/>
        </w:rPr>
        <w:t>Nov.</w:t>
      </w:r>
      <w:r>
        <w:rPr>
          <w:spacing w:val="-9"/>
        </w:rPr>
        <w:t xml:space="preserve"> </w:t>
      </w:r>
      <w:r>
        <w:t>2009.</w:t>
      </w:r>
    </w:p>
    <w:p w14:paraId="1200B216" w14:textId="77777777" w:rsidR="006F3883" w:rsidRDefault="006F3883" w:rsidP="00B00841">
      <w:pPr>
        <w:pStyle w:val="BodyText"/>
        <w:kinsoku w:val="0"/>
        <w:overflowPunct w:val="0"/>
        <w:spacing w:before="133"/>
        <w:ind w:right="968"/>
        <w:jc w:val="both"/>
        <w:sectPr w:rsidR="006F3883">
          <w:pgSz w:w="12240" w:h="15840"/>
          <w:pgMar w:top="1500" w:right="1720" w:bottom="1940" w:left="1720" w:header="0" w:footer="1745" w:gutter="0"/>
          <w:cols w:space="720"/>
          <w:noEndnote/>
        </w:sectPr>
      </w:pPr>
    </w:p>
    <w:p w14:paraId="3FBCA8F2" w14:textId="77777777" w:rsidR="006F3883" w:rsidRDefault="006F3883" w:rsidP="00B00841">
      <w:pPr>
        <w:pStyle w:val="BodyText"/>
        <w:kinsoku w:val="0"/>
        <w:overflowPunct w:val="0"/>
        <w:ind w:left="0"/>
      </w:pPr>
    </w:p>
    <w:p w14:paraId="43AA132C" w14:textId="77777777" w:rsidR="006F3883" w:rsidRDefault="006F3883" w:rsidP="00B00841">
      <w:pPr>
        <w:pStyle w:val="BodyText"/>
        <w:kinsoku w:val="0"/>
        <w:overflowPunct w:val="0"/>
        <w:spacing w:before="70"/>
        <w:ind w:left="1386" w:right="968" w:hanging="432"/>
        <w:jc w:val="both"/>
      </w:pPr>
      <w:r>
        <w:t xml:space="preserve">[13] N. Barakat, A. </w:t>
      </w:r>
      <w:r>
        <w:rPr>
          <w:spacing w:val="-11"/>
        </w:rPr>
        <w:t xml:space="preserve">P. </w:t>
      </w:r>
      <w:r>
        <w:rPr>
          <w:spacing w:val="-3"/>
        </w:rPr>
        <w:t xml:space="preserve">Bradley, </w:t>
      </w:r>
      <w:r>
        <w:t>and M. N. H. Barakat, “Intelligible Support</w:t>
      </w:r>
      <w:r>
        <w:rPr>
          <w:spacing w:val="3"/>
        </w:rPr>
        <w:t xml:space="preserve"> </w:t>
      </w:r>
      <w:r>
        <w:rPr>
          <w:spacing w:val="-3"/>
        </w:rPr>
        <w:t>Vector</w:t>
      </w:r>
      <w:r>
        <w:rPr>
          <w:w w:val="99"/>
        </w:rPr>
        <w:t xml:space="preserve"> </w:t>
      </w:r>
      <w:r>
        <w:t>Machines</w:t>
      </w:r>
      <w:r>
        <w:rPr>
          <w:spacing w:val="-14"/>
        </w:rPr>
        <w:t xml:space="preserve"> </w:t>
      </w:r>
      <w:r>
        <w:rPr>
          <w:spacing w:val="-3"/>
        </w:rPr>
        <w:t>for</w:t>
      </w:r>
      <w:r>
        <w:rPr>
          <w:spacing w:val="-13"/>
        </w:rPr>
        <w:t xml:space="preserve"> </w:t>
      </w:r>
      <w:r>
        <w:t>Diagnosis</w:t>
      </w:r>
      <w:r>
        <w:rPr>
          <w:spacing w:val="-14"/>
        </w:rPr>
        <w:t xml:space="preserve"> </w:t>
      </w:r>
      <w:r>
        <w:t>of</w:t>
      </w:r>
      <w:r>
        <w:rPr>
          <w:spacing w:val="-14"/>
        </w:rPr>
        <w:t xml:space="preserve"> </w:t>
      </w:r>
      <w:r>
        <w:t>Diabetes</w:t>
      </w:r>
      <w:r>
        <w:rPr>
          <w:spacing w:val="-14"/>
        </w:rPr>
        <w:t xml:space="preserve"> </w:t>
      </w:r>
      <w:r>
        <w:t>Mellitus,”</w:t>
      </w:r>
      <w:r>
        <w:rPr>
          <w:spacing w:val="-12"/>
        </w:rPr>
        <w:t xml:space="preserve"> </w:t>
      </w:r>
      <w:r>
        <w:rPr>
          <w:i/>
          <w:iCs/>
        </w:rPr>
        <w:t>IEEE</w:t>
      </w:r>
      <w:r>
        <w:rPr>
          <w:i/>
          <w:iCs/>
          <w:spacing w:val="-14"/>
        </w:rPr>
        <w:t xml:space="preserve"> </w:t>
      </w:r>
      <w:r>
        <w:rPr>
          <w:i/>
          <w:iCs/>
        </w:rPr>
        <w:t>Transactions</w:t>
      </w:r>
      <w:r>
        <w:rPr>
          <w:i/>
          <w:iCs/>
          <w:spacing w:val="-14"/>
        </w:rPr>
        <w:t xml:space="preserve"> </w:t>
      </w:r>
      <w:r>
        <w:rPr>
          <w:i/>
          <w:iCs/>
        </w:rPr>
        <w:t>on</w:t>
      </w:r>
      <w:r>
        <w:rPr>
          <w:i/>
          <w:iCs/>
          <w:spacing w:val="-13"/>
        </w:rPr>
        <w:t xml:space="preserve"> </w:t>
      </w:r>
      <w:r>
        <w:rPr>
          <w:i/>
          <w:iCs/>
        </w:rPr>
        <w:t>Information</w:t>
      </w:r>
      <w:r>
        <w:rPr>
          <w:i/>
          <w:iCs/>
          <w:w w:val="99"/>
        </w:rPr>
        <w:t xml:space="preserve"> </w:t>
      </w:r>
      <w:r>
        <w:rPr>
          <w:i/>
          <w:iCs/>
          <w:spacing w:val="-3"/>
        </w:rPr>
        <w:t xml:space="preserve">Technology </w:t>
      </w:r>
      <w:r>
        <w:rPr>
          <w:i/>
          <w:iCs/>
        </w:rPr>
        <w:t>in Biomedicine</w:t>
      </w:r>
      <w:r>
        <w:t>, vol. 14, no. 4, pp. 1114–1120, Jul.</w:t>
      </w:r>
      <w:r>
        <w:rPr>
          <w:spacing w:val="-27"/>
        </w:rPr>
        <w:t xml:space="preserve"> </w:t>
      </w:r>
      <w:r>
        <w:t>2010.</w:t>
      </w:r>
    </w:p>
    <w:p w14:paraId="6EAE4EDB" w14:textId="77777777" w:rsidR="006F3883" w:rsidRDefault="006F3883" w:rsidP="00B00841">
      <w:pPr>
        <w:pStyle w:val="BodyText"/>
        <w:kinsoku w:val="0"/>
        <w:overflowPunct w:val="0"/>
        <w:spacing w:before="159"/>
        <w:ind w:left="1386" w:right="968" w:hanging="432"/>
        <w:jc w:val="both"/>
      </w:pPr>
      <w:r>
        <w:t>[14]</w:t>
      </w:r>
      <w:r>
        <w:rPr>
          <w:spacing w:val="45"/>
        </w:rPr>
        <w:t xml:space="preserve"> </w:t>
      </w:r>
      <w:r>
        <w:t>L.</w:t>
      </w:r>
      <w:r>
        <w:rPr>
          <w:spacing w:val="-11"/>
        </w:rPr>
        <w:t xml:space="preserve"> </w:t>
      </w:r>
      <w:r>
        <w:t>Han,</w:t>
      </w:r>
      <w:r>
        <w:rPr>
          <w:spacing w:val="-9"/>
        </w:rPr>
        <w:t xml:space="preserve"> </w:t>
      </w:r>
      <w:r>
        <w:t>S.</w:t>
      </w:r>
      <w:r>
        <w:rPr>
          <w:spacing w:val="-11"/>
        </w:rPr>
        <w:t xml:space="preserve"> </w:t>
      </w:r>
      <w:r>
        <w:t>Luo,</w:t>
      </w:r>
      <w:r>
        <w:rPr>
          <w:spacing w:val="-9"/>
        </w:rPr>
        <w:t xml:space="preserve"> </w:t>
      </w:r>
      <w:r>
        <w:t>J.</w:t>
      </w:r>
      <w:r>
        <w:rPr>
          <w:spacing w:val="-11"/>
        </w:rPr>
        <w:t xml:space="preserve"> </w:t>
      </w:r>
      <w:r>
        <w:rPr>
          <w:spacing w:val="-6"/>
        </w:rPr>
        <w:t>Yu,</w:t>
      </w:r>
      <w:r>
        <w:rPr>
          <w:spacing w:val="-9"/>
        </w:rPr>
        <w:t xml:space="preserve"> </w:t>
      </w:r>
      <w:r>
        <w:t>L.</w:t>
      </w:r>
      <w:r>
        <w:rPr>
          <w:spacing w:val="-11"/>
        </w:rPr>
        <w:t xml:space="preserve"> </w:t>
      </w:r>
      <w:r>
        <w:t>Pan,</w:t>
      </w:r>
      <w:r>
        <w:rPr>
          <w:spacing w:val="-9"/>
        </w:rPr>
        <w:t xml:space="preserve"> </w:t>
      </w:r>
      <w:r>
        <w:t>and</w:t>
      </w:r>
      <w:r>
        <w:rPr>
          <w:spacing w:val="-11"/>
        </w:rPr>
        <w:t xml:space="preserve"> </w:t>
      </w:r>
      <w:r>
        <w:t>S.</w:t>
      </w:r>
      <w:r>
        <w:rPr>
          <w:spacing w:val="-11"/>
        </w:rPr>
        <w:t xml:space="preserve"> </w:t>
      </w:r>
      <w:r>
        <w:t>Chen,</w:t>
      </w:r>
      <w:r>
        <w:rPr>
          <w:spacing w:val="-9"/>
        </w:rPr>
        <w:t xml:space="preserve"> </w:t>
      </w:r>
      <w:r>
        <w:t>“Rule</w:t>
      </w:r>
      <w:r>
        <w:rPr>
          <w:spacing w:val="-11"/>
        </w:rPr>
        <w:t xml:space="preserve"> </w:t>
      </w:r>
      <w:r>
        <w:t>Extraction</w:t>
      </w:r>
      <w:r>
        <w:rPr>
          <w:spacing w:val="-11"/>
        </w:rPr>
        <w:t xml:space="preserve"> </w:t>
      </w:r>
      <w:r>
        <w:t>From</w:t>
      </w:r>
      <w:r>
        <w:rPr>
          <w:spacing w:val="-11"/>
        </w:rPr>
        <w:t xml:space="preserve"> </w:t>
      </w:r>
      <w:r>
        <w:t>Support</w:t>
      </w:r>
      <w:r>
        <w:rPr>
          <w:spacing w:val="-11"/>
        </w:rPr>
        <w:t xml:space="preserve"> </w:t>
      </w:r>
      <w:r>
        <w:rPr>
          <w:spacing w:val="-3"/>
        </w:rPr>
        <w:t>Vector</w:t>
      </w:r>
      <w:r>
        <w:rPr>
          <w:w w:val="99"/>
        </w:rPr>
        <w:t xml:space="preserve"> </w:t>
      </w:r>
      <w:r>
        <w:t xml:space="preserve">Machines Using Ensemble Learning Approach: An Application </w:t>
      </w:r>
      <w:r>
        <w:rPr>
          <w:spacing w:val="-3"/>
        </w:rPr>
        <w:t xml:space="preserve">for </w:t>
      </w:r>
      <w:r>
        <w:t>Diagnosis</w:t>
      </w:r>
      <w:r>
        <w:rPr>
          <w:spacing w:val="2"/>
        </w:rPr>
        <w:t xml:space="preserve"> </w:t>
      </w:r>
      <w:r>
        <w:t>of</w:t>
      </w:r>
      <w:r>
        <w:rPr>
          <w:w w:val="99"/>
        </w:rPr>
        <w:t xml:space="preserve"> </w:t>
      </w:r>
      <w:r>
        <w:t>Diabetes,”</w:t>
      </w:r>
      <w:r>
        <w:rPr>
          <w:spacing w:val="-11"/>
        </w:rPr>
        <w:t xml:space="preserve"> </w:t>
      </w:r>
      <w:r>
        <w:rPr>
          <w:i/>
          <w:iCs/>
        </w:rPr>
        <w:t>IEEE</w:t>
      </w:r>
      <w:r>
        <w:rPr>
          <w:i/>
          <w:iCs/>
          <w:spacing w:val="-13"/>
        </w:rPr>
        <w:t xml:space="preserve"> </w:t>
      </w:r>
      <w:r>
        <w:rPr>
          <w:i/>
          <w:iCs/>
        </w:rPr>
        <w:t>Journal</w:t>
      </w:r>
      <w:r>
        <w:rPr>
          <w:i/>
          <w:iCs/>
          <w:spacing w:val="-13"/>
        </w:rPr>
        <w:t xml:space="preserve"> </w:t>
      </w:r>
      <w:r>
        <w:rPr>
          <w:i/>
          <w:iCs/>
        </w:rPr>
        <w:t>of</w:t>
      </w:r>
      <w:r>
        <w:rPr>
          <w:i/>
          <w:iCs/>
          <w:spacing w:val="-13"/>
        </w:rPr>
        <w:t xml:space="preserve"> </w:t>
      </w:r>
      <w:r>
        <w:rPr>
          <w:i/>
          <w:iCs/>
        </w:rPr>
        <w:t>Biomedical</w:t>
      </w:r>
      <w:r>
        <w:rPr>
          <w:i/>
          <w:iCs/>
          <w:spacing w:val="-13"/>
        </w:rPr>
        <w:t xml:space="preserve"> </w:t>
      </w:r>
      <w:r>
        <w:rPr>
          <w:i/>
          <w:iCs/>
        </w:rPr>
        <w:t>and</w:t>
      </w:r>
      <w:r>
        <w:rPr>
          <w:i/>
          <w:iCs/>
          <w:spacing w:val="-13"/>
        </w:rPr>
        <w:t xml:space="preserve"> </w:t>
      </w:r>
      <w:r>
        <w:rPr>
          <w:i/>
          <w:iCs/>
        </w:rPr>
        <w:t>Health</w:t>
      </w:r>
      <w:r>
        <w:rPr>
          <w:i/>
          <w:iCs/>
          <w:spacing w:val="-13"/>
        </w:rPr>
        <w:t xml:space="preserve"> </w:t>
      </w:r>
      <w:r>
        <w:rPr>
          <w:i/>
          <w:iCs/>
        </w:rPr>
        <w:t>Informatics</w:t>
      </w:r>
      <w:r>
        <w:t>,</w:t>
      </w:r>
      <w:r>
        <w:rPr>
          <w:spacing w:val="-11"/>
        </w:rPr>
        <w:t xml:space="preserve"> </w:t>
      </w:r>
      <w:r>
        <w:t>vol.</w:t>
      </w:r>
      <w:r>
        <w:rPr>
          <w:spacing w:val="-13"/>
        </w:rPr>
        <w:t xml:space="preserve"> </w:t>
      </w:r>
      <w:r>
        <w:t>19,</w:t>
      </w:r>
      <w:r>
        <w:rPr>
          <w:spacing w:val="-11"/>
        </w:rPr>
        <w:t xml:space="preserve"> </w:t>
      </w:r>
      <w:r>
        <w:t>no.</w:t>
      </w:r>
      <w:r>
        <w:rPr>
          <w:spacing w:val="-13"/>
        </w:rPr>
        <w:t xml:space="preserve"> </w:t>
      </w:r>
      <w:r>
        <w:t>2,</w:t>
      </w:r>
      <w:r>
        <w:rPr>
          <w:spacing w:val="-12"/>
        </w:rPr>
        <w:t xml:space="preserve"> </w:t>
      </w:r>
      <w:r>
        <w:t>pp.</w:t>
      </w:r>
      <w:r>
        <w:rPr>
          <w:w w:val="99"/>
        </w:rPr>
        <w:t xml:space="preserve"> </w:t>
      </w:r>
      <w:r>
        <w:t xml:space="preserve">728–734, </w:t>
      </w:r>
      <w:r>
        <w:rPr>
          <w:spacing w:val="-3"/>
        </w:rPr>
        <w:t>Mar.</w:t>
      </w:r>
      <w:r>
        <w:rPr>
          <w:spacing w:val="-6"/>
        </w:rPr>
        <w:t xml:space="preserve"> </w:t>
      </w:r>
      <w:r>
        <w:t>2015.</w:t>
      </w:r>
    </w:p>
    <w:p w14:paraId="30141987" w14:textId="77777777" w:rsidR="006F3883" w:rsidRDefault="006F3883" w:rsidP="00B00841">
      <w:pPr>
        <w:pStyle w:val="BodyText"/>
        <w:kinsoku w:val="0"/>
        <w:overflowPunct w:val="0"/>
        <w:spacing w:before="159"/>
        <w:ind w:left="1386" w:right="968" w:hanging="432"/>
        <w:jc w:val="both"/>
      </w:pPr>
      <w:r>
        <w:t>[15]</w:t>
      </w:r>
      <w:r>
        <w:rPr>
          <w:spacing w:val="41"/>
        </w:rPr>
        <w:t xml:space="preserve"> </w:t>
      </w:r>
      <w:r>
        <w:t>M.</w:t>
      </w:r>
      <w:r>
        <w:rPr>
          <w:spacing w:val="-13"/>
        </w:rPr>
        <w:t xml:space="preserve"> </w:t>
      </w:r>
      <w:r>
        <w:rPr>
          <w:spacing w:val="-11"/>
        </w:rPr>
        <w:t>P.</w:t>
      </w:r>
      <w:r>
        <w:rPr>
          <w:spacing w:val="-13"/>
        </w:rPr>
        <w:t xml:space="preserve"> </w:t>
      </w:r>
      <w:r>
        <w:t>Stern,</w:t>
      </w:r>
      <w:r>
        <w:rPr>
          <w:spacing w:val="-12"/>
        </w:rPr>
        <w:t xml:space="preserve"> </w:t>
      </w:r>
      <w:r>
        <w:t>K.</w:t>
      </w:r>
      <w:r>
        <w:rPr>
          <w:spacing w:val="-13"/>
        </w:rPr>
        <w:t xml:space="preserve"> </w:t>
      </w:r>
      <w:r>
        <w:t>Williams,</w:t>
      </w:r>
      <w:r>
        <w:rPr>
          <w:spacing w:val="-12"/>
        </w:rPr>
        <w:t xml:space="preserve"> </w:t>
      </w:r>
      <w:r>
        <w:t>and</w:t>
      </w:r>
      <w:r>
        <w:rPr>
          <w:spacing w:val="-13"/>
        </w:rPr>
        <w:t xml:space="preserve"> </w:t>
      </w:r>
      <w:r>
        <w:t>S.</w:t>
      </w:r>
      <w:r>
        <w:rPr>
          <w:spacing w:val="-13"/>
        </w:rPr>
        <w:t xml:space="preserve"> </w:t>
      </w:r>
      <w:r>
        <w:t>M.</w:t>
      </w:r>
      <w:r>
        <w:rPr>
          <w:spacing w:val="-13"/>
        </w:rPr>
        <w:t xml:space="preserve"> </w:t>
      </w:r>
      <w:proofErr w:type="spellStart"/>
      <w:r>
        <w:t>Haffner</w:t>
      </w:r>
      <w:proofErr w:type="spellEnd"/>
      <w:r>
        <w:t>,</w:t>
      </w:r>
      <w:r>
        <w:rPr>
          <w:spacing w:val="-11"/>
        </w:rPr>
        <w:t xml:space="preserve"> </w:t>
      </w:r>
      <w:r>
        <w:t>“Identification</w:t>
      </w:r>
      <w:r>
        <w:rPr>
          <w:spacing w:val="-13"/>
        </w:rPr>
        <w:t xml:space="preserve"> </w:t>
      </w:r>
      <w:r>
        <w:t>of</w:t>
      </w:r>
      <w:r>
        <w:rPr>
          <w:spacing w:val="-13"/>
        </w:rPr>
        <w:t xml:space="preserve"> </w:t>
      </w:r>
      <w:r>
        <w:t>persons</w:t>
      </w:r>
      <w:r>
        <w:rPr>
          <w:spacing w:val="-13"/>
        </w:rPr>
        <w:t xml:space="preserve"> </w:t>
      </w:r>
      <w:r>
        <w:t>at</w:t>
      </w:r>
      <w:r>
        <w:rPr>
          <w:spacing w:val="-13"/>
        </w:rPr>
        <w:t xml:space="preserve"> </w:t>
      </w:r>
      <w:r>
        <w:t>high</w:t>
      </w:r>
      <w:r>
        <w:rPr>
          <w:spacing w:val="-13"/>
        </w:rPr>
        <w:t xml:space="preserve"> </w:t>
      </w:r>
      <w:r>
        <w:t>risk</w:t>
      </w:r>
      <w:r>
        <w:rPr>
          <w:w w:val="99"/>
        </w:rPr>
        <w:t xml:space="preserve"> </w:t>
      </w:r>
      <w:r>
        <w:rPr>
          <w:spacing w:val="-3"/>
        </w:rPr>
        <w:t xml:space="preserve">for </w:t>
      </w:r>
      <w:r>
        <w:t xml:space="preserve">type 2 diabetes mellitus: do </w:t>
      </w:r>
      <w:r>
        <w:rPr>
          <w:spacing w:val="-3"/>
        </w:rPr>
        <w:t xml:space="preserve">we </w:t>
      </w:r>
      <w:r>
        <w:t>need the oral glucose tolerance test?”</w:t>
      </w:r>
      <w:r>
        <w:rPr>
          <w:spacing w:val="7"/>
        </w:rPr>
        <w:t xml:space="preserve"> </w:t>
      </w:r>
      <w:r>
        <w:rPr>
          <w:i/>
          <w:iCs/>
        </w:rPr>
        <w:t>Annals</w:t>
      </w:r>
      <w:r>
        <w:rPr>
          <w:i/>
          <w:iCs/>
          <w:w w:val="99"/>
        </w:rPr>
        <w:t xml:space="preserve"> </w:t>
      </w:r>
      <w:r>
        <w:rPr>
          <w:i/>
          <w:iCs/>
        </w:rPr>
        <w:t>of Internal Medicine</w:t>
      </w:r>
      <w:r>
        <w:t>, vol. 136, no. 8, pp. 575–581,</w:t>
      </w:r>
      <w:r>
        <w:rPr>
          <w:spacing w:val="-32"/>
        </w:rPr>
        <w:t xml:space="preserve"> </w:t>
      </w:r>
      <w:r>
        <w:t>2002.</w:t>
      </w:r>
    </w:p>
    <w:p w14:paraId="0E240E29" w14:textId="77777777" w:rsidR="006F3883" w:rsidRDefault="006F3883" w:rsidP="00B00841">
      <w:pPr>
        <w:pStyle w:val="BodyText"/>
        <w:kinsoku w:val="0"/>
        <w:overflowPunct w:val="0"/>
        <w:spacing w:before="159"/>
        <w:ind w:right="907"/>
      </w:pPr>
      <w:r>
        <w:t>[16</w:t>
      </w:r>
      <w:proofErr w:type="gramStart"/>
      <w:r>
        <w:t>]  M</w:t>
      </w:r>
      <w:proofErr w:type="gramEnd"/>
      <w:r>
        <w:t xml:space="preserve">. A. Abdul-Ghani, </w:t>
      </w:r>
      <w:r>
        <w:rPr>
          <w:spacing w:val="-9"/>
        </w:rPr>
        <w:t xml:space="preserve">T.  </w:t>
      </w:r>
      <w:r w:rsidRPr="0041446C">
        <w:rPr>
          <w:lang w:val="de-DE"/>
        </w:rPr>
        <w:t xml:space="preserve">Abdul-Ghani, M. </w:t>
      </w:r>
      <w:r w:rsidRPr="0041446C">
        <w:rPr>
          <w:spacing w:val="-11"/>
          <w:lang w:val="de-DE"/>
        </w:rPr>
        <w:t xml:space="preserve">P.  </w:t>
      </w:r>
      <w:r w:rsidRPr="0041446C">
        <w:rPr>
          <w:lang w:val="de-DE"/>
        </w:rPr>
        <w:t xml:space="preserve">Stern, J. Karavic, </w:t>
      </w:r>
      <w:r w:rsidRPr="0041446C">
        <w:rPr>
          <w:spacing w:val="-9"/>
          <w:lang w:val="de-DE"/>
        </w:rPr>
        <w:t xml:space="preserve">T.  </w:t>
      </w:r>
      <w:proofErr w:type="spellStart"/>
      <w:r>
        <w:rPr>
          <w:spacing w:val="-4"/>
        </w:rPr>
        <w:t>Tuomi</w:t>
      </w:r>
      <w:proofErr w:type="spellEnd"/>
      <w:proofErr w:type="gramStart"/>
      <w:r>
        <w:rPr>
          <w:spacing w:val="-4"/>
        </w:rPr>
        <w:t xml:space="preserve">,  </w:t>
      </w:r>
      <w:r>
        <w:t>I</w:t>
      </w:r>
      <w:proofErr w:type="gramEnd"/>
      <w:r>
        <w:t xml:space="preserve">. </w:t>
      </w:r>
      <w:r>
        <w:rPr>
          <w:spacing w:val="48"/>
        </w:rPr>
        <w:t xml:space="preserve"> </w:t>
      </w:r>
      <w:r>
        <w:t>Bo,</w:t>
      </w:r>
    </w:p>
    <w:p w14:paraId="184004A0" w14:textId="77777777" w:rsidR="006F3883" w:rsidRDefault="006F3883" w:rsidP="00B00841">
      <w:pPr>
        <w:pStyle w:val="BodyText"/>
        <w:kinsoku w:val="0"/>
        <w:overflowPunct w:val="0"/>
        <w:spacing w:before="9"/>
        <w:ind w:left="1386" w:right="907"/>
      </w:pPr>
      <w:r>
        <w:t xml:space="preserve">R. A. </w:t>
      </w:r>
      <w:proofErr w:type="spellStart"/>
      <w:r>
        <w:t>DeFronzo</w:t>
      </w:r>
      <w:proofErr w:type="spellEnd"/>
      <w:r>
        <w:t xml:space="preserve">, and L. </w:t>
      </w:r>
      <w:proofErr w:type="spellStart"/>
      <w:r>
        <w:t>Groop</w:t>
      </w:r>
      <w:proofErr w:type="spellEnd"/>
      <w:r>
        <w:t xml:space="preserve">, </w:t>
      </w:r>
      <w:r>
        <w:rPr>
          <w:spacing w:val="-4"/>
        </w:rPr>
        <w:t xml:space="preserve">“Two-Step </w:t>
      </w:r>
      <w:r>
        <w:t xml:space="preserve">Approach </w:t>
      </w:r>
      <w:r>
        <w:rPr>
          <w:spacing w:val="-3"/>
        </w:rPr>
        <w:t xml:space="preserve">for </w:t>
      </w:r>
      <w:r>
        <w:t>the Prediction of</w:t>
      </w:r>
      <w:r>
        <w:rPr>
          <w:spacing w:val="-15"/>
        </w:rPr>
        <w:t xml:space="preserve"> </w:t>
      </w:r>
      <w:r>
        <w:t>Future</w:t>
      </w:r>
      <w:r>
        <w:rPr>
          <w:w w:val="99"/>
        </w:rPr>
        <w:t xml:space="preserve"> </w:t>
      </w:r>
      <w:r>
        <w:rPr>
          <w:spacing w:val="-6"/>
        </w:rPr>
        <w:t>Type</w:t>
      </w:r>
      <w:r>
        <w:rPr>
          <w:spacing w:val="-5"/>
        </w:rPr>
        <w:t xml:space="preserve"> </w:t>
      </w:r>
      <w:r>
        <w:t>2</w:t>
      </w:r>
      <w:r>
        <w:rPr>
          <w:spacing w:val="-5"/>
        </w:rPr>
        <w:t xml:space="preserve"> </w:t>
      </w:r>
      <w:r>
        <w:t>Diabetes</w:t>
      </w:r>
      <w:r>
        <w:rPr>
          <w:spacing w:val="-5"/>
        </w:rPr>
        <w:t xml:space="preserve"> </w:t>
      </w:r>
      <w:r>
        <w:t>Risk,”</w:t>
      </w:r>
      <w:r>
        <w:rPr>
          <w:spacing w:val="-5"/>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34,</w:t>
      </w:r>
      <w:r>
        <w:rPr>
          <w:spacing w:val="-5"/>
        </w:rPr>
        <w:t xml:space="preserve"> </w:t>
      </w:r>
      <w:r>
        <w:t>no.</w:t>
      </w:r>
      <w:r>
        <w:rPr>
          <w:spacing w:val="-5"/>
        </w:rPr>
        <w:t xml:space="preserve"> </w:t>
      </w:r>
      <w:r>
        <w:t>9,</w:t>
      </w:r>
      <w:r>
        <w:rPr>
          <w:spacing w:val="-5"/>
        </w:rPr>
        <w:t xml:space="preserve"> </w:t>
      </w:r>
      <w:r>
        <w:t>pp.</w:t>
      </w:r>
      <w:r>
        <w:rPr>
          <w:spacing w:val="-5"/>
        </w:rPr>
        <w:t xml:space="preserve"> </w:t>
      </w:r>
      <w:r>
        <w:t>2108–2112,</w:t>
      </w:r>
      <w:r>
        <w:rPr>
          <w:spacing w:val="-5"/>
        </w:rPr>
        <w:t xml:space="preserve"> </w:t>
      </w:r>
      <w:r>
        <w:t>Sep.</w:t>
      </w:r>
      <w:r>
        <w:rPr>
          <w:spacing w:val="-5"/>
        </w:rPr>
        <w:t xml:space="preserve"> </w:t>
      </w:r>
      <w:r>
        <w:t>2011.</w:t>
      </w:r>
    </w:p>
    <w:p w14:paraId="6AFE3DC5" w14:textId="77777777" w:rsidR="006F3883" w:rsidRDefault="006F3883" w:rsidP="00B00841">
      <w:pPr>
        <w:pStyle w:val="BodyText"/>
        <w:kinsoku w:val="0"/>
        <w:overflowPunct w:val="0"/>
        <w:spacing w:before="159"/>
        <w:ind w:left="1386" w:right="968" w:hanging="432"/>
        <w:jc w:val="both"/>
      </w:pPr>
      <w:r>
        <w:t xml:space="preserve">[17] J. </w:t>
      </w:r>
      <w:r>
        <w:rPr>
          <w:spacing w:val="-11"/>
        </w:rPr>
        <w:t xml:space="preserve">P. </w:t>
      </w:r>
      <w:r>
        <w:t xml:space="preserve">Burke, K. Williams, S. </w:t>
      </w:r>
      <w:r>
        <w:rPr>
          <w:spacing w:val="-11"/>
        </w:rPr>
        <w:t xml:space="preserve">P. </w:t>
      </w:r>
      <w:proofErr w:type="spellStart"/>
      <w:r>
        <w:t>Gaskill</w:t>
      </w:r>
      <w:proofErr w:type="spellEnd"/>
      <w:r>
        <w:t xml:space="preserve">, H. </w:t>
      </w:r>
      <w:r>
        <w:rPr>
          <w:spacing w:val="-11"/>
        </w:rPr>
        <w:t xml:space="preserve">P. </w:t>
      </w:r>
      <w:proofErr w:type="spellStart"/>
      <w:r>
        <w:t>Hazuda</w:t>
      </w:r>
      <w:proofErr w:type="spellEnd"/>
      <w:r>
        <w:t xml:space="preserve">, S. M. </w:t>
      </w:r>
      <w:proofErr w:type="spellStart"/>
      <w:r>
        <w:t>Haffner</w:t>
      </w:r>
      <w:proofErr w:type="spellEnd"/>
      <w:r>
        <w:t>, and M.</w:t>
      </w:r>
      <w:r>
        <w:rPr>
          <w:spacing w:val="23"/>
        </w:rPr>
        <w:t xml:space="preserve"> </w:t>
      </w:r>
      <w:r>
        <w:rPr>
          <w:spacing w:val="-11"/>
        </w:rPr>
        <w:t>P.</w:t>
      </w:r>
      <w:r>
        <w:rPr>
          <w:w w:val="99"/>
        </w:rPr>
        <w:t xml:space="preserve"> </w:t>
      </w:r>
      <w:r>
        <w:t>Stern,</w:t>
      </w:r>
      <w:r>
        <w:rPr>
          <w:spacing w:val="39"/>
        </w:rPr>
        <w:t xml:space="preserve"> </w:t>
      </w:r>
      <w:r>
        <w:t>“Rapid</w:t>
      </w:r>
      <w:r>
        <w:rPr>
          <w:spacing w:val="31"/>
        </w:rPr>
        <w:t xml:space="preserve"> </w:t>
      </w:r>
      <w:r>
        <w:t>Rise</w:t>
      </w:r>
      <w:r>
        <w:rPr>
          <w:spacing w:val="31"/>
        </w:rPr>
        <w:t xml:space="preserve"> </w:t>
      </w:r>
      <w:r>
        <w:t>in</w:t>
      </w:r>
      <w:r>
        <w:rPr>
          <w:spacing w:val="31"/>
        </w:rPr>
        <w:t xml:space="preserve"> </w:t>
      </w:r>
      <w:r>
        <w:t>the</w:t>
      </w:r>
      <w:r>
        <w:rPr>
          <w:spacing w:val="31"/>
        </w:rPr>
        <w:t xml:space="preserve"> </w:t>
      </w:r>
      <w:r>
        <w:t>Incidence</w:t>
      </w:r>
      <w:r>
        <w:rPr>
          <w:spacing w:val="31"/>
        </w:rPr>
        <w:t xml:space="preserve"> </w:t>
      </w:r>
      <w:r>
        <w:t>of</w:t>
      </w:r>
      <w:r>
        <w:rPr>
          <w:spacing w:val="31"/>
        </w:rPr>
        <w:t xml:space="preserve"> </w:t>
      </w:r>
      <w:r>
        <w:rPr>
          <w:spacing w:val="-6"/>
        </w:rPr>
        <w:t>Type</w:t>
      </w:r>
      <w:r>
        <w:rPr>
          <w:spacing w:val="31"/>
        </w:rPr>
        <w:t xml:space="preserve"> </w:t>
      </w:r>
      <w:r>
        <w:t>2</w:t>
      </w:r>
      <w:r>
        <w:rPr>
          <w:spacing w:val="31"/>
        </w:rPr>
        <w:t xml:space="preserve"> </w:t>
      </w:r>
      <w:r>
        <w:t>Diabetes</w:t>
      </w:r>
      <w:r>
        <w:rPr>
          <w:spacing w:val="31"/>
        </w:rPr>
        <w:t xml:space="preserve"> </w:t>
      </w:r>
      <w:r>
        <w:t>From</w:t>
      </w:r>
      <w:r>
        <w:rPr>
          <w:spacing w:val="31"/>
        </w:rPr>
        <w:t xml:space="preserve"> </w:t>
      </w:r>
      <w:r>
        <w:t>1987</w:t>
      </w:r>
      <w:r>
        <w:rPr>
          <w:spacing w:val="31"/>
        </w:rPr>
        <w:t xml:space="preserve"> </w:t>
      </w:r>
      <w:r>
        <w:t>to</w:t>
      </w:r>
      <w:r>
        <w:rPr>
          <w:spacing w:val="31"/>
        </w:rPr>
        <w:t xml:space="preserve"> </w:t>
      </w:r>
      <w:r>
        <w:t>1996:</w:t>
      </w:r>
      <w:r>
        <w:rPr>
          <w:w w:val="99"/>
        </w:rPr>
        <w:t xml:space="preserve"> </w:t>
      </w:r>
      <w:r>
        <w:t xml:space="preserve">Results From the San Antonio Heart </w:t>
      </w:r>
      <w:r>
        <w:rPr>
          <w:spacing w:val="-3"/>
        </w:rPr>
        <w:t xml:space="preserve">Study,” </w:t>
      </w:r>
      <w:r>
        <w:rPr>
          <w:i/>
          <w:iCs/>
          <w:spacing w:val="-3"/>
        </w:rPr>
        <w:t xml:space="preserve">Archives </w:t>
      </w:r>
      <w:r>
        <w:rPr>
          <w:i/>
          <w:iCs/>
        </w:rPr>
        <w:t>of Internal Medicine</w:t>
      </w:r>
      <w:r>
        <w:t>,</w:t>
      </w:r>
      <w:r>
        <w:rPr>
          <w:spacing w:val="18"/>
        </w:rPr>
        <w:t xml:space="preserve"> </w:t>
      </w:r>
      <w:r>
        <w:t>vol.</w:t>
      </w:r>
      <w:r>
        <w:rPr>
          <w:w w:val="99"/>
        </w:rPr>
        <w:t xml:space="preserve"> </w:t>
      </w:r>
      <w:r>
        <w:t>159, no. 13, p. 1450, Jul.</w:t>
      </w:r>
      <w:r>
        <w:rPr>
          <w:spacing w:val="-15"/>
        </w:rPr>
        <w:t xml:space="preserve"> </w:t>
      </w:r>
      <w:r>
        <w:t>1999.</w:t>
      </w:r>
    </w:p>
    <w:p w14:paraId="3694B1FE" w14:textId="77777777" w:rsidR="006F3883" w:rsidRDefault="006F3883" w:rsidP="00B00841">
      <w:pPr>
        <w:pStyle w:val="BodyText"/>
        <w:kinsoku w:val="0"/>
        <w:overflowPunct w:val="0"/>
        <w:spacing w:before="159"/>
        <w:ind w:left="1386" w:right="968" w:hanging="432"/>
        <w:jc w:val="both"/>
      </w:pPr>
      <w:r>
        <w:t>[18]</w:t>
      </w:r>
      <w:r>
        <w:rPr>
          <w:spacing w:val="40"/>
        </w:rPr>
        <w:t xml:space="preserve"> </w:t>
      </w:r>
      <w:r>
        <w:t>C.</w:t>
      </w:r>
      <w:r>
        <w:rPr>
          <w:spacing w:val="-8"/>
        </w:rPr>
        <w:t xml:space="preserve"> </w:t>
      </w:r>
      <w:r>
        <w:t>Lorenzo,</w:t>
      </w:r>
      <w:r>
        <w:rPr>
          <w:spacing w:val="-8"/>
        </w:rPr>
        <w:t xml:space="preserve"> </w:t>
      </w:r>
      <w:r>
        <w:t>K.</w:t>
      </w:r>
      <w:r>
        <w:rPr>
          <w:spacing w:val="-8"/>
        </w:rPr>
        <w:t xml:space="preserve"> </w:t>
      </w:r>
      <w:r>
        <w:t>Williams,</w:t>
      </w:r>
      <w:r>
        <w:rPr>
          <w:spacing w:val="-8"/>
        </w:rPr>
        <w:t xml:space="preserve"> </w:t>
      </w:r>
      <w:r>
        <w:t>K.</w:t>
      </w:r>
      <w:r>
        <w:rPr>
          <w:spacing w:val="-8"/>
        </w:rPr>
        <w:t xml:space="preserve"> </w:t>
      </w:r>
      <w:r>
        <w:t>J.</w:t>
      </w:r>
      <w:r>
        <w:rPr>
          <w:spacing w:val="-8"/>
        </w:rPr>
        <w:t xml:space="preserve"> </w:t>
      </w:r>
      <w:r>
        <w:t>Hunt,</w:t>
      </w:r>
      <w:r>
        <w:rPr>
          <w:spacing w:val="-8"/>
        </w:rPr>
        <w:t xml:space="preserve"> </w:t>
      </w:r>
      <w:r>
        <w:t>and</w:t>
      </w:r>
      <w:r>
        <w:rPr>
          <w:spacing w:val="-8"/>
        </w:rPr>
        <w:t xml:space="preserve"> </w:t>
      </w:r>
      <w:r>
        <w:t>S.</w:t>
      </w:r>
      <w:r>
        <w:rPr>
          <w:spacing w:val="-8"/>
        </w:rPr>
        <w:t xml:space="preserve"> </w:t>
      </w:r>
      <w:r>
        <w:t>M.</w:t>
      </w:r>
      <w:r>
        <w:rPr>
          <w:spacing w:val="-8"/>
        </w:rPr>
        <w:t xml:space="preserve"> </w:t>
      </w:r>
      <w:proofErr w:type="spellStart"/>
      <w:r>
        <w:t>Haffner</w:t>
      </w:r>
      <w:proofErr w:type="spellEnd"/>
      <w:r>
        <w:t>,</w:t>
      </w:r>
      <w:r>
        <w:rPr>
          <w:spacing w:val="-7"/>
        </w:rPr>
        <w:t xml:space="preserve"> </w:t>
      </w:r>
      <w:r>
        <w:t>“Trend</w:t>
      </w:r>
      <w:r>
        <w:rPr>
          <w:spacing w:val="-8"/>
        </w:rPr>
        <w:t xml:space="preserve"> </w:t>
      </w:r>
      <w:r>
        <w:t>in</w:t>
      </w:r>
      <w:r>
        <w:rPr>
          <w:spacing w:val="-8"/>
        </w:rPr>
        <w:t xml:space="preserve"> </w:t>
      </w:r>
      <w:r>
        <w:t>the</w:t>
      </w:r>
      <w:r>
        <w:rPr>
          <w:spacing w:val="-8"/>
        </w:rPr>
        <w:t xml:space="preserve"> </w:t>
      </w:r>
      <w:r>
        <w:t>Prevalence</w:t>
      </w:r>
      <w:r>
        <w:rPr>
          <w:w w:val="99"/>
        </w:rPr>
        <w:t xml:space="preserve"> </w:t>
      </w:r>
      <w:r>
        <w:t>of the Metabolic Syndrome and Its Impact on Cardiovascular Disease</w:t>
      </w:r>
      <w:r>
        <w:rPr>
          <w:spacing w:val="-14"/>
        </w:rPr>
        <w:t xml:space="preserve"> </w:t>
      </w:r>
      <w:r>
        <w:t>Incidence:</w:t>
      </w:r>
      <w:r>
        <w:rPr>
          <w:w w:val="99"/>
        </w:rPr>
        <w:t xml:space="preserve"> </w:t>
      </w:r>
      <w:r>
        <w:t xml:space="preserve">The San Antonio Heart </w:t>
      </w:r>
      <w:r>
        <w:rPr>
          <w:spacing w:val="-3"/>
        </w:rPr>
        <w:t xml:space="preserve">Study,” </w:t>
      </w:r>
      <w:r>
        <w:rPr>
          <w:i/>
          <w:iCs/>
        </w:rPr>
        <w:t>Diabetes Care</w:t>
      </w:r>
      <w:r>
        <w:t>, vol. 29, no. 3, pp. 625–630,</w:t>
      </w:r>
      <w:r>
        <w:rPr>
          <w:spacing w:val="5"/>
        </w:rPr>
        <w:t xml:space="preserve"> </w:t>
      </w:r>
      <w:r>
        <w:rPr>
          <w:spacing w:val="-3"/>
        </w:rPr>
        <w:t>Mar.</w:t>
      </w:r>
      <w:r>
        <w:rPr>
          <w:w w:val="99"/>
        </w:rPr>
        <w:t xml:space="preserve"> </w:t>
      </w:r>
      <w:r>
        <w:t>2006.</w:t>
      </w:r>
    </w:p>
    <w:p w14:paraId="017D27D5" w14:textId="77777777" w:rsidR="006F3883" w:rsidRDefault="006F3883" w:rsidP="00B00841">
      <w:pPr>
        <w:pStyle w:val="BodyText"/>
        <w:kinsoku w:val="0"/>
        <w:overflowPunct w:val="0"/>
        <w:spacing w:before="159"/>
        <w:ind w:left="1386" w:right="968" w:hanging="432"/>
        <w:jc w:val="both"/>
      </w:pPr>
      <w:r>
        <w:t>[19]</w:t>
      </w:r>
      <w:r>
        <w:rPr>
          <w:spacing w:val="44"/>
        </w:rPr>
        <w:t xml:space="preserve"> </w:t>
      </w:r>
      <w:r>
        <w:t>S.</w:t>
      </w:r>
      <w:r>
        <w:rPr>
          <w:spacing w:val="8"/>
        </w:rPr>
        <w:t xml:space="preserve"> </w:t>
      </w:r>
      <w:r>
        <w:t>M.</w:t>
      </w:r>
      <w:r>
        <w:rPr>
          <w:spacing w:val="8"/>
        </w:rPr>
        <w:t xml:space="preserve"> </w:t>
      </w:r>
      <w:proofErr w:type="spellStart"/>
      <w:r>
        <w:t>Haffner</w:t>
      </w:r>
      <w:proofErr w:type="spellEnd"/>
      <w:r>
        <w:t>,</w:t>
      </w:r>
      <w:r>
        <w:rPr>
          <w:spacing w:val="11"/>
        </w:rPr>
        <w:t xml:space="preserve"> </w:t>
      </w:r>
      <w:r>
        <w:t>M.</w:t>
      </w:r>
      <w:r>
        <w:rPr>
          <w:spacing w:val="8"/>
        </w:rPr>
        <w:t xml:space="preserve"> </w:t>
      </w:r>
      <w:r>
        <w:rPr>
          <w:spacing w:val="-11"/>
        </w:rPr>
        <w:t>P.</w:t>
      </w:r>
      <w:r>
        <w:rPr>
          <w:spacing w:val="8"/>
        </w:rPr>
        <w:t xml:space="preserve"> </w:t>
      </w:r>
      <w:r>
        <w:t>Stern,</w:t>
      </w:r>
      <w:r>
        <w:rPr>
          <w:spacing w:val="11"/>
        </w:rPr>
        <w:t xml:space="preserve"> </w:t>
      </w:r>
      <w:r>
        <w:t>H.</w:t>
      </w:r>
      <w:r>
        <w:rPr>
          <w:spacing w:val="8"/>
        </w:rPr>
        <w:t xml:space="preserve"> </w:t>
      </w:r>
      <w:r>
        <w:rPr>
          <w:spacing w:val="-11"/>
        </w:rPr>
        <w:t>P.</w:t>
      </w:r>
      <w:r>
        <w:rPr>
          <w:spacing w:val="8"/>
        </w:rPr>
        <w:t xml:space="preserve"> </w:t>
      </w:r>
      <w:proofErr w:type="spellStart"/>
      <w:r>
        <w:t>Haztjda</w:t>
      </w:r>
      <w:proofErr w:type="spellEnd"/>
      <w:r>
        <w:t>,</w:t>
      </w:r>
      <w:r>
        <w:rPr>
          <w:spacing w:val="11"/>
        </w:rPr>
        <w:t xml:space="preserve"> </w:t>
      </w:r>
      <w:r>
        <w:t>J.</w:t>
      </w:r>
      <w:r>
        <w:rPr>
          <w:spacing w:val="8"/>
        </w:rPr>
        <w:t xml:space="preserve"> </w:t>
      </w:r>
      <w:r>
        <w:t>A.</w:t>
      </w:r>
      <w:r>
        <w:rPr>
          <w:spacing w:val="8"/>
        </w:rPr>
        <w:t xml:space="preserve"> </w:t>
      </w:r>
      <w:r>
        <w:t>Pugh,</w:t>
      </w:r>
      <w:r>
        <w:rPr>
          <w:spacing w:val="11"/>
        </w:rPr>
        <w:t xml:space="preserve"> </w:t>
      </w:r>
      <w:r>
        <w:t>and</w:t>
      </w:r>
      <w:r>
        <w:rPr>
          <w:spacing w:val="8"/>
        </w:rPr>
        <w:t xml:space="preserve"> </w:t>
      </w:r>
      <w:r>
        <w:t>J.</w:t>
      </w:r>
      <w:r>
        <w:rPr>
          <w:spacing w:val="8"/>
        </w:rPr>
        <w:t xml:space="preserve"> </w:t>
      </w:r>
      <w:r>
        <w:t>K.</w:t>
      </w:r>
      <w:r>
        <w:rPr>
          <w:spacing w:val="8"/>
        </w:rPr>
        <w:t xml:space="preserve"> </w:t>
      </w:r>
      <w:r>
        <w:t>Patterson,</w:t>
      </w:r>
      <w:r>
        <w:rPr>
          <w:spacing w:val="11"/>
        </w:rPr>
        <w:t xml:space="preserve"> </w:t>
      </w:r>
      <w:r>
        <w:t>“</w:t>
      </w:r>
      <w:proofErr w:type="spellStart"/>
      <w:r>
        <w:t>Hy</w:t>
      </w:r>
      <w:proofErr w:type="spellEnd"/>
      <w:r>
        <w:t>-</w:t>
      </w:r>
      <w:r>
        <w:rPr>
          <w:w w:val="99"/>
        </w:rPr>
        <w:t xml:space="preserve"> </w:t>
      </w:r>
      <w:proofErr w:type="spellStart"/>
      <w:r>
        <w:t>perinsulinemia</w:t>
      </w:r>
      <w:proofErr w:type="spellEnd"/>
      <w:r>
        <w:rPr>
          <w:spacing w:val="-5"/>
        </w:rPr>
        <w:t xml:space="preserve"> </w:t>
      </w:r>
      <w:r>
        <w:t>in</w:t>
      </w:r>
      <w:r>
        <w:rPr>
          <w:spacing w:val="-5"/>
        </w:rPr>
        <w:t xml:space="preserve"> </w:t>
      </w:r>
      <w:r>
        <w:t>a</w:t>
      </w:r>
      <w:r>
        <w:rPr>
          <w:spacing w:val="-5"/>
        </w:rPr>
        <w:t xml:space="preserve"> </w:t>
      </w:r>
      <w:r>
        <w:t>Population</w:t>
      </w:r>
      <w:r>
        <w:rPr>
          <w:spacing w:val="-5"/>
        </w:rPr>
        <w:t xml:space="preserve"> </w:t>
      </w:r>
      <w:r>
        <w:t>at</w:t>
      </w:r>
      <w:r>
        <w:rPr>
          <w:spacing w:val="-5"/>
        </w:rPr>
        <w:t xml:space="preserve"> </w:t>
      </w:r>
      <w:r>
        <w:t>High</w:t>
      </w:r>
      <w:r>
        <w:rPr>
          <w:spacing w:val="-5"/>
        </w:rPr>
        <w:t xml:space="preserve"> </w:t>
      </w:r>
      <w:r>
        <w:t>Risk</w:t>
      </w:r>
      <w:r>
        <w:rPr>
          <w:spacing w:val="-5"/>
        </w:rPr>
        <w:t xml:space="preserve"> </w:t>
      </w:r>
      <w:r>
        <w:rPr>
          <w:spacing w:val="-3"/>
        </w:rPr>
        <w:t>for</w:t>
      </w:r>
      <w:r>
        <w:rPr>
          <w:spacing w:val="-5"/>
        </w:rPr>
        <w:t xml:space="preserve"> </w:t>
      </w:r>
      <w:r>
        <w:t>Non-Insulin-Dependent</w:t>
      </w:r>
      <w:r>
        <w:rPr>
          <w:spacing w:val="-5"/>
        </w:rPr>
        <w:t xml:space="preserve"> </w:t>
      </w:r>
      <w:r>
        <w:t>Diabetes</w:t>
      </w:r>
      <w:r>
        <w:rPr>
          <w:w w:val="99"/>
        </w:rPr>
        <w:t xml:space="preserve"> </w:t>
      </w:r>
      <w:r>
        <w:t xml:space="preserve">Mellitus,” </w:t>
      </w:r>
      <w:r>
        <w:rPr>
          <w:i/>
          <w:iCs/>
        </w:rPr>
        <w:t>New England Journal of Medicine</w:t>
      </w:r>
      <w:r>
        <w:t>, vol. 315, no. 4, pp. 220–224,</w:t>
      </w:r>
      <w:r>
        <w:rPr>
          <w:spacing w:val="33"/>
        </w:rPr>
        <w:t xml:space="preserve"> </w:t>
      </w:r>
      <w:r>
        <w:t>Jul.</w:t>
      </w:r>
      <w:r>
        <w:rPr>
          <w:w w:val="99"/>
        </w:rPr>
        <w:t xml:space="preserve"> </w:t>
      </w:r>
      <w:r>
        <w:t>1986.</w:t>
      </w:r>
    </w:p>
    <w:p w14:paraId="396DBF97" w14:textId="77777777" w:rsidR="006F3883" w:rsidRDefault="006F3883" w:rsidP="00B00841">
      <w:pPr>
        <w:pStyle w:val="BodyText"/>
        <w:kinsoku w:val="0"/>
        <w:overflowPunct w:val="0"/>
        <w:spacing w:before="159"/>
        <w:ind w:left="1386" w:right="968" w:hanging="432"/>
        <w:jc w:val="both"/>
      </w:pPr>
      <w:r>
        <w:t xml:space="preserve">[20] M. </w:t>
      </w:r>
      <w:r>
        <w:rPr>
          <w:spacing w:val="-4"/>
        </w:rPr>
        <w:t xml:space="preserve">Wei, </w:t>
      </w:r>
      <w:r>
        <w:t xml:space="preserve">S. </w:t>
      </w:r>
      <w:r>
        <w:rPr>
          <w:spacing w:val="-11"/>
        </w:rPr>
        <w:t xml:space="preserve">P. </w:t>
      </w:r>
      <w:proofErr w:type="spellStart"/>
      <w:r>
        <w:t>Gaskill</w:t>
      </w:r>
      <w:proofErr w:type="spellEnd"/>
      <w:r>
        <w:t xml:space="preserve">, S. M. </w:t>
      </w:r>
      <w:proofErr w:type="spellStart"/>
      <w:r>
        <w:t>Haffner</w:t>
      </w:r>
      <w:proofErr w:type="spellEnd"/>
      <w:r>
        <w:t xml:space="preserve">, and M. </w:t>
      </w:r>
      <w:r>
        <w:rPr>
          <w:spacing w:val="-11"/>
        </w:rPr>
        <w:t xml:space="preserve">P. </w:t>
      </w:r>
      <w:r>
        <w:t>Stern, “Effects of Diabetes</w:t>
      </w:r>
      <w:r>
        <w:rPr>
          <w:spacing w:val="8"/>
        </w:rPr>
        <w:t xml:space="preserve"> </w:t>
      </w:r>
      <w:r>
        <w:t>and</w:t>
      </w:r>
      <w:r>
        <w:rPr>
          <w:w w:val="99"/>
        </w:rPr>
        <w:t xml:space="preserve"> </w:t>
      </w:r>
      <w:r>
        <w:rPr>
          <w:spacing w:val="-3"/>
        </w:rPr>
        <w:t xml:space="preserve">Level </w:t>
      </w:r>
      <w:r>
        <w:t xml:space="preserve">of </w:t>
      </w:r>
      <w:proofErr w:type="spellStart"/>
      <w:r>
        <w:t>Glycemia</w:t>
      </w:r>
      <w:proofErr w:type="spellEnd"/>
      <w:r>
        <w:t xml:space="preserve"> on All-Cause and Cardiovascular Mortality: The San</w:t>
      </w:r>
      <w:r>
        <w:rPr>
          <w:spacing w:val="-32"/>
        </w:rPr>
        <w:t xml:space="preserve"> </w:t>
      </w:r>
      <w:r>
        <w:t>Antonio</w:t>
      </w:r>
      <w:r>
        <w:rPr>
          <w:w w:val="99"/>
        </w:rPr>
        <w:t xml:space="preserve"> </w:t>
      </w:r>
      <w:r>
        <w:t>Heart</w:t>
      </w:r>
      <w:r>
        <w:rPr>
          <w:spacing w:val="-4"/>
        </w:rPr>
        <w:t xml:space="preserve"> </w:t>
      </w:r>
      <w:r>
        <w:rPr>
          <w:spacing w:val="-3"/>
        </w:rPr>
        <w:t>Study,”</w:t>
      </w:r>
      <w:r>
        <w:rPr>
          <w:spacing w:val="-4"/>
        </w:rPr>
        <w:t xml:space="preserve"> </w:t>
      </w:r>
      <w:r>
        <w:rPr>
          <w:i/>
          <w:iCs/>
        </w:rPr>
        <w:t>Diabetes</w:t>
      </w:r>
      <w:r>
        <w:rPr>
          <w:i/>
          <w:iCs/>
          <w:spacing w:val="-4"/>
        </w:rPr>
        <w:t xml:space="preserve"> </w:t>
      </w:r>
      <w:r>
        <w:rPr>
          <w:i/>
          <w:iCs/>
        </w:rPr>
        <w:t>Care</w:t>
      </w:r>
      <w:r>
        <w:t>,</w:t>
      </w:r>
      <w:r>
        <w:rPr>
          <w:spacing w:val="-4"/>
        </w:rPr>
        <w:t xml:space="preserve"> </w:t>
      </w:r>
      <w:r>
        <w:t>vol.</w:t>
      </w:r>
      <w:r>
        <w:rPr>
          <w:spacing w:val="-4"/>
        </w:rPr>
        <w:t xml:space="preserve"> </w:t>
      </w:r>
      <w:r>
        <w:t>21,</w:t>
      </w:r>
      <w:r>
        <w:rPr>
          <w:spacing w:val="-4"/>
        </w:rPr>
        <w:t xml:space="preserve"> </w:t>
      </w:r>
      <w:r>
        <w:t>no.</w:t>
      </w:r>
      <w:r>
        <w:rPr>
          <w:spacing w:val="-4"/>
        </w:rPr>
        <w:t xml:space="preserve"> </w:t>
      </w:r>
      <w:r>
        <w:t>7,</w:t>
      </w:r>
      <w:r>
        <w:rPr>
          <w:spacing w:val="-4"/>
        </w:rPr>
        <w:t xml:space="preserve"> </w:t>
      </w:r>
      <w:r>
        <w:t>pp.</w:t>
      </w:r>
      <w:r>
        <w:rPr>
          <w:spacing w:val="-4"/>
        </w:rPr>
        <w:t xml:space="preserve"> </w:t>
      </w:r>
      <w:r>
        <w:t>1167–1172,</w:t>
      </w:r>
      <w:r>
        <w:rPr>
          <w:spacing w:val="-4"/>
        </w:rPr>
        <w:t xml:space="preserve"> </w:t>
      </w:r>
      <w:r>
        <w:t>Jul.</w:t>
      </w:r>
      <w:r>
        <w:rPr>
          <w:spacing w:val="-4"/>
        </w:rPr>
        <w:t xml:space="preserve"> </w:t>
      </w:r>
      <w:r>
        <w:t>1998.</w:t>
      </w:r>
    </w:p>
    <w:p w14:paraId="425BD9F3" w14:textId="77777777" w:rsidR="006F3883" w:rsidRDefault="006F3883" w:rsidP="00B00841">
      <w:pPr>
        <w:pStyle w:val="BodyText"/>
        <w:kinsoku w:val="0"/>
        <w:overflowPunct w:val="0"/>
        <w:spacing w:before="159"/>
        <w:ind w:left="1386" w:right="968" w:hanging="432"/>
        <w:jc w:val="both"/>
      </w:pPr>
      <w:r>
        <w:t xml:space="preserve">[21] M. Matsuda and R. A. </w:t>
      </w:r>
      <w:proofErr w:type="spellStart"/>
      <w:r>
        <w:t>DeFronzo</w:t>
      </w:r>
      <w:proofErr w:type="spellEnd"/>
      <w:r>
        <w:t>, “Insulin sensitivity indices obtained from</w:t>
      </w:r>
      <w:r>
        <w:rPr>
          <w:spacing w:val="32"/>
        </w:rPr>
        <w:t xml:space="preserve"> </w:t>
      </w:r>
      <w:r>
        <w:t>oral</w:t>
      </w:r>
      <w:r>
        <w:rPr>
          <w:w w:val="99"/>
        </w:rPr>
        <w:t xml:space="preserve"> </w:t>
      </w:r>
      <w:r>
        <w:t xml:space="preserve">glucose tolerance testing: comparison with the </w:t>
      </w:r>
      <w:proofErr w:type="spellStart"/>
      <w:r>
        <w:t>euglycemic</w:t>
      </w:r>
      <w:proofErr w:type="spellEnd"/>
      <w:r>
        <w:t xml:space="preserve"> insulin clamp.”</w:t>
      </w:r>
      <w:r>
        <w:rPr>
          <w:spacing w:val="8"/>
        </w:rPr>
        <w:t xml:space="preserve"> </w:t>
      </w:r>
      <w:proofErr w:type="spellStart"/>
      <w:r>
        <w:rPr>
          <w:i/>
          <w:iCs/>
        </w:rPr>
        <w:t>Dia</w:t>
      </w:r>
      <w:proofErr w:type="spellEnd"/>
      <w:r>
        <w:rPr>
          <w:i/>
          <w:iCs/>
        </w:rPr>
        <w:t>-</w:t>
      </w:r>
      <w:r>
        <w:rPr>
          <w:i/>
          <w:iCs/>
          <w:w w:val="99"/>
        </w:rPr>
        <w:t xml:space="preserve"> </w:t>
      </w:r>
      <w:proofErr w:type="spellStart"/>
      <w:r>
        <w:rPr>
          <w:i/>
          <w:iCs/>
        </w:rPr>
        <w:t>betes</w:t>
      </w:r>
      <w:proofErr w:type="spellEnd"/>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9,</w:t>
      </w:r>
      <w:r>
        <w:rPr>
          <w:spacing w:val="-5"/>
        </w:rPr>
        <w:t xml:space="preserve"> </w:t>
      </w:r>
      <w:r>
        <w:t>pp.</w:t>
      </w:r>
      <w:r>
        <w:rPr>
          <w:spacing w:val="-5"/>
        </w:rPr>
        <w:t xml:space="preserve"> </w:t>
      </w:r>
      <w:r>
        <w:t>1462–1470,</w:t>
      </w:r>
      <w:r>
        <w:rPr>
          <w:spacing w:val="-5"/>
        </w:rPr>
        <w:t xml:space="preserve"> </w:t>
      </w:r>
      <w:r>
        <w:t>1999.</w:t>
      </w:r>
    </w:p>
    <w:p w14:paraId="58C51944" w14:textId="77777777" w:rsidR="006F3883" w:rsidRDefault="006F3883" w:rsidP="00B00841">
      <w:pPr>
        <w:pStyle w:val="BodyText"/>
        <w:kinsoku w:val="0"/>
        <w:overflowPunct w:val="0"/>
        <w:spacing w:before="159"/>
        <w:ind w:left="1386" w:right="968" w:hanging="432"/>
        <w:jc w:val="both"/>
      </w:pPr>
      <w:r>
        <w:t xml:space="preserve">[22] </w:t>
      </w:r>
      <w:r>
        <w:rPr>
          <w:spacing w:val="-12"/>
        </w:rPr>
        <w:t xml:space="preserve">V. </w:t>
      </w:r>
      <w:r>
        <w:t xml:space="preserve">N. </w:t>
      </w:r>
      <w:proofErr w:type="spellStart"/>
      <w:r>
        <w:rPr>
          <w:spacing w:val="-3"/>
        </w:rPr>
        <w:t>Vapnik</w:t>
      </w:r>
      <w:proofErr w:type="spellEnd"/>
      <w:r>
        <w:rPr>
          <w:spacing w:val="-3"/>
        </w:rPr>
        <w:t xml:space="preserve">, </w:t>
      </w:r>
      <w:r>
        <w:rPr>
          <w:i/>
          <w:iCs/>
        </w:rPr>
        <w:t>The nature of statistical learning theory</w:t>
      </w:r>
      <w:r>
        <w:t xml:space="preserve">, 2nd ed., </w:t>
      </w:r>
      <w:r>
        <w:rPr>
          <w:spacing w:val="-3"/>
        </w:rPr>
        <w:t xml:space="preserve">ser. </w:t>
      </w:r>
      <w:r>
        <w:t>Statistics</w:t>
      </w:r>
      <w:r>
        <w:rPr>
          <w:spacing w:val="16"/>
        </w:rPr>
        <w:t xml:space="preserve"> </w:t>
      </w:r>
      <w:r>
        <w:rPr>
          <w:spacing w:val="-3"/>
        </w:rPr>
        <w:t>for</w:t>
      </w:r>
      <w:r>
        <w:rPr>
          <w:w w:val="99"/>
        </w:rPr>
        <w:t xml:space="preserve"> </w:t>
      </w:r>
      <w:r>
        <w:t xml:space="preserve">engineering and information science.    </w:t>
      </w:r>
      <w:r>
        <w:rPr>
          <w:spacing w:val="-3"/>
        </w:rPr>
        <w:t xml:space="preserve">New </w:t>
      </w:r>
      <w:r>
        <w:rPr>
          <w:spacing w:val="-5"/>
        </w:rPr>
        <w:t xml:space="preserve">York: </w:t>
      </w:r>
      <w:r>
        <w:t>Springer,</w:t>
      </w:r>
      <w:r>
        <w:rPr>
          <w:spacing w:val="-1"/>
        </w:rPr>
        <w:t xml:space="preserve"> </w:t>
      </w:r>
      <w:r>
        <w:t>2000.</w:t>
      </w:r>
    </w:p>
    <w:p w14:paraId="1C672550" w14:textId="77777777" w:rsidR="006F3883" w:rsidRDefault="006F3883" w:rsidP="00B00841">
      <w:pPr>
        <w:pStyle w:val="BodyText"/>
        <w:kinsoku w:val="0"/>
        <w:overflowPunct w:val="0"/>
        <w:spacing w:before="159"/>
        <w:ind w:left="1386" w:right="968" w:hanging="432"/>
        <w:jc w:val="both"/>
      </w:pPr>
      <w:r>
        <w:t xml:space="preserve">[23] </w:t>
      </w:r>
      <w:r>
        <w:rPr>
          <w:spacing w:val="-12"/>
        </w:rPr>
        <w:t xml:space="preserve">V. </w:t>
      </w:r>
      <w:r>
        <w:t xml:space="preserve">N. </w:t>
      </w:r>
      <w:proofErr w:type="spellStart"/>
      <w:r>
        <w:rPr>
          <w:spacing w:val="-4"/>
        </w:rPr>
        <w:t>Vapnik</w:t>
      </w:r>
      <w:proofErr w:type="spellEnd"/>
      <w:r>
        <w:rPr>
          <w:spacing w:val="-4"/>
        </w:rPr>
        <w:t xml:space="preserve"> </w:t>
      </w:r>
      <w:r>
        <w:t xml:space="preserve">and A. </w:t>
      </w:r>
      <w:r>
        <w:rPr>
          <w:spacing w:val="-11"/>
        </w:rPr>
        <w:t xml:space="preserve">Y. </w:t>
      </w:r>
      <w:proofErr w:type="spellStart"/>
      <w:r>
        <w:t>Chervonenkis</w:t>
      </w:r>
      <w:proofErr w:type="spellEnd"/>
      <w:r>
        <w:t>, “On the uniform convergence of</w:t>
      </w:r>
      <w:r>
        <w:rPr>
          <w:spacing w:val="30"/>
        </w:rPr>
        <w:t xml:space="preserve"> </w:t>
      </w:r>
      <w:r>
        <w:t>relative</w:t>
      </w:r>
      <w:r>
        <w:rPr>
          <w:w w:val="99"/>
        </w:rPr>
        <w:t xml:space="preserve"> </w:t>
      </w:r>
      <w:r>
        <w:t>frequencies</w:t>
      </w:r>
      <w:r>
        <w:rPr>
          <w:spacing w:val="-17"/>
        </w:rPr>
        <w:t xml:space="preserve"> </w:t>
      </w:r>
      <w:r>
        <w:t>of</w:t>
      </w:r>
      <w:r>
        <w:rPr>
          <w:spacing w:val="-17"/>
        </w:rPr>
        <w:t xml:space="preserve"> </w:t>
      </w:r>
      <w:r>
        <w:t>events</w:t>
      </w:r>
      <w:r>
        <w:rPr>
          <w:spacing w:val="-17"/>
        </w:rPr>
        <w:t xml:space="preserve"> </w:t>
      </w:r>
      <w:r>
        <w:t>to</w:t>
      </w:r>
      <w:r>
        <w:rPr>
          <w:spacing w:val="-17"/>
        </w:rPr>
        <w:t xml:space="preserve"> </w:t>
      </w:r>
      <w:r>
        <w:t>their</w:t>
      </w:r>
      <w:r>
        <w:rPr>
          <w:spacing w:val="-17"/>
        </w:rPr>
        <w:t xml:space="preserve"> </w:t>
      </w:r>
      <w:r>
        <w:t>probabilities,”</w:t>
      </w:r>
      <w:r>
        <w:rPr>
          <w:spacing w:val="-16"/>
        </w:rPr>
        <w:t xml:space="preserve"> </w:t>
      </w:r>
      <w:r>
        <w:t>in</w:t>
      </w:r>
      <w:r>
        <w:rPr>
          <w:spacing w:val="-17"/>
        </w:rPr>
        <w:t xml:space="preserve"> </w:t>
      </w:r>
      <w:r>
        <w:rPr>
          <w:i/>
          <w:iCs/>
        </w:rPr>
        <w:t>Measures</w:t>
      </w:r>
      <w:r>
        <w:rPr>
          <w:i/>
          <w:iCs/>
          <w:spacing w:val="-17"/>
        </w:rPr>
        <w:t xml:space="preserve"> </w:t>
      </w:r>
      <w:r>
        <w:rPr>
          <w:i/>
          <w:iCs/>
        </w:rPr>
        <w:t>of</w:t>
      </w:r>
      <w:r>
        <w:rPr>
          <w:i/>
          <w:iCs/>
          <w:spacing w:val="-17"/>
        </w:rPr>
        <w:t xml:space="preserve"> </w:t>
      </w:r>
      <w:r>
        <w:rPr>
          <w:i/>
          <w:iCs/>
        </w:rPr>
        <w:t>complexity</w:t>
      </w:r>
      <w:r>
        <w:t>.</w:t>
      </w:r>
      <w:r>
        <w:rPr>
          <w:spacing w:val="33"/>
        </w:rPr>
        <w:t xml:space="preserve"> </w:t>
      </w:r>
      <w:r>
        <w:t>Springer,</w:t>
      </w:r>
      <w:r>
        <w:rPr>
          <w:w w:val="99"/>
        </w:rPr>
        <w:t xml:space="preserve"> </w:t>
      </w:r>
      <w:r>
        <w:t>2015, pp.</w:t>
      </w:r>
      <w:r>
        <w:rPr>
          <w:spacing w:val="-7"/>
        </w:rPr>
        <w:t xml:space="preserve"> </w:t>
      </w:r>
      <w:r>
        <w:t>11–30.</w:t>
      </w:r>
    </w:p>
    <w:p w14:paraId="3C0F3F36" w14:textId="77777777" w:rsidR="006F3883" w:rsidRDefault="006F3883" w:rsidP="00B00841">
      <w:pPr>
        <w:pStyle w:val="BodyText"/>
        <w:kinsoku w:val="0"/>
        <w:overflowPunct w:val="0"/>
        <w:spacing w:before="159"/>
        <w:ind w:right="907"/>
      </w:pPr>
      <w:r>
        <w:t>[24]</w:t>
      </w:r>
      <w:r>
        <w:rPr>
          <w:spacing w:val="46"/>
        </w:rPr>
        <w:t xml:space="preserve"> </w:t>
      </w:r>
      <w:r>
        <w:t>J.</w:t>
      </w:r>
      <w:r>
        <w:rPr>
          <w:spacing w:val="18"/>
        </w:rPr>
        <w:t xml:space="preserve"> </w:t>
      </w:r>
      <w:r>
        <w:t>Friedman,</w:t>
      </w:r>
      <w:r>
        <w:rPr>
          <w:spacing w:val="23"/>
        </w:rPr>
        <w:t xml:space="preserve"> </w:t>
      </w:r>
      <w:r>
        <w:rPr>
          <w:spacing w:val="-9"/>
        </w:rPr>
        <w:t>T.</w:t>
      </w:r>
      <w:r>
        <w:rPr>
          <w:spacing w:val="18"/>
        </w:rPr>
        <w:t xml:space="preserve"> </w:t>
      </w:r>
      <w:r>
        <w:t>Hastie,</w:t>
      </w:r>
      <w:r>
        <w:rPr>
          <w:spacing w:val="23"/>
        </w:rPr>
        <w:t xml:space="preserve"> </w:t>
      </w:r>
      <w:r>
        <w:t>and</w:t>
      </w:r>
      <w:r>
        <w:rPr>
          <w:spacing w:val="18"/>
        </w:rPr>
        <w:t xml:space="preserve"> </w:t>
      </w:r>
      <w:r>
        <w:t>R.</w:t>
      </w:r>
      <w:r>
        <w:rPr>
          <w:spacing w:val="18"/>
        </w:rPr>
        <w:t xml:space="preserve"> </w:t>
      </w:r>
      <w:proofErr w:type="spellStart"/>
      <w:r>
        <w:t>Tibshirani</w:t>
      </w:r>
      <w:proofErr w:type="spellEnd"/>
      <w:r>
        <w:t>,</w:t>
      </w:r>
      <w:r>
        <w:rPr>
          <w:spacing w:val="23"/>
        </w:rPr>
        <w:t xml:space="preserve"> </w:t>
      </w:r>
      <w:r>
        <w:rPr>
          <w:i/>
          <w:iCs/>
        </w:rPr>
        <w:t>The</w:t>
      </w:r>
      <w:r>
        <w:rPr>
          <w:i/>
          <w:iCs/>
          <w:spacing w:val="18"/>
        </w:rPr>
        <w:t xml:space="preserve"> </w:t>
      </w:r>
      <w:r>
        <w:rPr>
          <w:i/>
          <w:iCs/>
        </w:rPr>
        <w:t>elements</w:t>
      </w:r>
      <w:r>
        <w:rPr>
          <w:i/>
          <w:iCs/>
          <w:spacing w:val="18"/>
        </w:rPr>
        <w:t xml:space="preserve"> </w:t>
      </w:r>
      <w:r>
        <w:rPr>
          <w:i/>
          <w:iCs/>
        </w:rPr>
        <w:t>of</w:t>
      </w:r>
      <w:r>
        <w:rPr>
          <w:i/>
          <w:iCs/>
          <w:spacing w:val="18"/>
        </w:rPr>
        <w:t xml:space="preserve"> </w:t>
      </w:r>
      <w:r>
        <w:rPr>
          <w:i/>
          <w:iCs/>
        </w:rPr>
        <w:t>statistical</w:t>
      </w:r>
      <w:r>
        <w:rPr>
          <w:i/>
          <w:iCs/>
          <w:spacing w:val="18"/>
        </w:rPr>
        <w:t xml:space="preserve"> </w:t>
      </w:r>
      <w:r>
        <w:rPr>
          <w:i/>
          <w:iCs/>
        </w:rPr>
        <w:t>learning</w:t>
      </w:r>
      <w:r>
        <w:t>.</w:t>
      </w:r>
    </w:p>
    <w:p w14:paraId="2FF8C998" w14:textId="77777777" w:rsidR="006F3883" w:rsidRDefault="006F3883" w:rsidP="00B00841">
      <w:pPr>
        <w:pStyle w:val="BodyText"/>
        <w:kinsoku w:val="0"/>
        <w:overflowPunct w:val="0"/>
        <w:spacing w:before="9"/>
        <w:ind w:left="1386" w:right="907"/>
      </w:pPr>
      <w:r>
        <w:t xml:space="preserve">Springer series in statistics </w:t>
      </w:r>
      <w:r>
        <w:rPr>
          <w:spacing w:val="-3"/>
        </w:rPr>
        <w:t xml:space="preserve">New </w:t>
      </w:r>
      <w:r>
        <w:rPr>
          <w:spacing w:val="-5"/>
        </w:rPr>
        <w:t xml:space="preserve">York, </w:t>
      </w:r>
      <w:r>
        <w:rPr>
          <w:spacing w:val="-7"/>
        </w:rPr>
        <w:t xml:space="preserve">NY, </w:t>
      </w:r>
      <w:r>
        <w:t>USA</w:t>
      </w:r>
      <w:proofErr w:type="gramStart"/>
      <w:r>
        <w:t>:,</w:t>
      </w:r>
      <w:proofErr w:type="gramEnd"/>
      <w:r>
        <w:t xml:space="preserve"> 2001, vol. 1, no.</w:t>
      </w:r>
      <w:r>
        <w:rPr>
          <w:spacing w:val="-27"/>
        </w:rPr>
        <w:t xml:space="preserve"> </w:t>
      </w:r>
      <w:r>
        <w:t>10.</w:t>
      </w:r>
    </w:p>
    <w:p w14:paraId="765A90ED" w14:textId="77777777" w:rsidR="006F3883" w:rsidRDefault="006F3883" w:rsidP="00B00841">
      <w:pPr>
        <w:pStyle w:val="BodyText"/>
        <w:kinsoku w:val="0"/>
        <w:overflowPunct w:val="0"/>
        <w:spacing w:before="9"/>
        <w:ind w:right="907"/>
        <w:sectPr w:rsidR="006F3883">
          <w:pgSz w:w="12240" w:h="15840"/>
          <w:pgMar w:top="1500" w:right="1720" w:bottom="1940" w:left="1720" w:header="0" w:footer="1745" w:gutter="0"/>
          <w:cols w:space="720"/>
          <w:noEndnote/>
        </w:sectPr>
      </w:pPr>
    </w:p>
    <w:p w14:paraId="0B76C398" w14:textId="77777777" w:rsidR="006F3883" w:rsidRDefault="006F3883" w:rsidP="00B00841">
      <w:pPr>
        <w:pStyle w:val="BodyText"/>
        <w:kinsoku w:val="0"/>
        <w:overflowPunct w:val="0"/>
        <w:spacing w:before="72"/>
        <w:ind w:left="1386" w:right="968" w:hanging="432"/>
        <w:jc w:val="both"/>
      </w:pPr>
      <w:r>
        <w:lastRenderedPageBreak/>
        <w:t xml:space="preserve">[25] B. </w:t>
      </w:r>
      <w:proofErr w:type="spellStart"/>
      <w:r>
        <w:t>Schölkopf</w:t>
      </w:r>
      <w:proofErr w:type="spellEnd"/>
      <w:r>
        <w:t xml:space="preserve">, A. J. </w:t>
      </w:r>
      <w:proofErr w:type="spellStart"/>
      <w:r>
        <w:t>Smola</w:t>
      </w:r>
      <w:proofErr w:type="spellEnd"/>
      <w:r>
        <w:t xml:space="preserve">, </w:t>
      </w:r>
      <w:r>
        <w:rPr>
          <w:spacing w:val="-7"/>
        </w:rPr>
        <w:t xml:space="preserve">F. </w:t>
      </w:r>
      <w:r>
        <w:t xml:space="preserve">Bach </w:t>
      </w:r>
      <w:r>
        <w:rPr>
          <w:i/>
          <w:iCs/>
        </w:rPr>
        <w:t>et al.</w:t>
      </w:r>
      <w:r>
        <w:t xml:space="preserve">, </w:t>
      </w:r>
      <w:r>
        <w:rPr>
          <w:i/>
          <w:iCs/>
        </w:rPr>
        <w:t>Learning with kernels: support</w:t>
      </w:r>
      <w:r>
        <w:rPr>
          <w:i/>
          <w:iCs/>
          <w:spacing w:val="13"/>
        </w:rPr>
        <w:t xml:space="preserve"> </w:t>
      </w:r>
      <w:r>
        <w:rPr>
          <w:i/>
          <w:iCs/>
        </w:rPr>
        <w:t>vector</w:t>
      </w:r>
      <w:r>
        <w:rPr>
          <w:i/>
          <w:iCs/>
          <w:w w:val="99"/>
        </w:rPr>
        <w:t xml:space="preserve"> </w:t>
      </w:r>
      <w:r>
        <w:rPr>
          <w:i/>
          <w:iCs/>
        </w:rPr>
        <w:t>machines, regularization, optimization, and beyond</w:t>
      </w:r>
      <w:r>
        <w:t>.   MIT press,</w:t>
      </w:r>
      <w:r>
        <w:rPr>
          <w:spacing w:val="5"/>
        </w:rPr>
        <w:t xml:space="preserve"> </w:t>
      </w:r>
      <w:r>
        <w:t>2002.</w:t>
      </w:r>
    </w:p>
    <w:p w14:paraId="663A5C7B" w14:textId="77777777" w:rsidR="006F3883" w:rsidRDefault="006F3883" w:rsidP="00B00841">
      <w:pPr>
        <w:pStyle w:val="BodyText"/>
        <w:kinsoku w:val="0"/>
        <w:overflowPunct w:val="0"/>
        <w:spacing w:before="159"/>
        <w:ind w:left="1386" w:right="968" w:hanging="432"/>
        <w:jc w:val="both"/>
      </w:pPr>
      <w:r>
        <w:t>[26]</w:t>
      </w:r>
      <w:r>
        <w:rPr>
          <w:spacing w:val="40"/>
        </w:rPr>
        <w:t xml:space="preserve"> </w:t>
      </w:r>
      <w:r>
        <w:t>B.</w:t>
      </w:r>
      <w:r>
        <w:rPr>
          <w:spacing w:val="-12"/>
        </w:rPr>
        <w:t xml:space="preserve"> </w:t>
      </w:r>
      <w:r>
        <w:t>C.</w:t>
      </w:r>
      <w:r>
        <w:rPr>
          <w:spacing w:val="-12"/>
        </w:rPr>
        <w:t xml:space="preserve"> </w:t>
      </w:r>
      <w:r>
        <w:t>Ross,</w:t>
      </w:r>
      <w:r>
        <w:rPr>
          <w:spacing w:val="-10"/>
        </w:rPr>
        <w:t xml:space="preserve"> </w:t>
      </w:r>
      <w:r>
        <w:t>“Mutual</w:t>
      </w:r>
      <w:r>
        <w:rPr>
          <w:spacing w:val="-12"/>
        </w:rPr>
        <w:t xml:space="preserve"> </w:t>
      </w:r>
      <w:r>
        <w:t>information</w:t>
      </w:r>
      <w:r>
        <w:rPr>
          <w:spacing w:val="-12"/>
        </w:rPr>
        <w:t xml:space="preserve"> </w:t>
      </w:r>
      <w:r>
        <w:t>between</w:t>
      </w:r>
      <w:r>
        <w:rPr>
          <w:spacing w:val="-12"/>
        </w:rPr>
        <w:t xml:space="preserve"> </w:t>
      </w:r>
      <w:r>
        <w:t>discrete</w:t>
      </w:r>
      <w:r>
        <w:rPr>
          <w:spacing w:val="-12"/>
        </w:rPr>
        <w:t xml:space="preserve"> </w:t>
      </w:r>
      <w:r>
        <w:t>and</w:t>
      </w:r>
      <w:r>
        <w:rPr>
          <w:spacing w:val="-12"/>
        </w:rPr>
        <w:t xml:space="preserve"> </w:t>
      </w:r>
      <w:r>
        <w:t>continuous</w:t>
      </w:r>
      <w:r>
        <w:rPr>
          <w:spacing w:val="-12"/>
        </w:rPr>
        <w:t xml:space="preserve"> </w:t>
      </w:r>
      <w:r>
        <w:t>data</w:t>
      </w:r>
      <w:r>
        <w:rPr>
          <w:spacing w:val="-12"/>
        </w:rPr>
        <w:t xml:space="preserve"> </w:t>
      </w:r>
      <w:r>
        <w:t>sets,”</w:t>
      </w:r>
      <w:r>
        <w:rPr>
          <w:spacing w:val="-10"/>
        </w:rPr>
        <w:t xml:space="preserve"> </w:t>
      </w:r>
      <w:proofErr w:type="spellStart"/>
      <w:r>
        <w:rPr>
          <w:i/>
          <w:iCs/>
        </w:rPr>
        <w:t>PloS</w:t>
      </w:r>
      <w:proofErr w:type="spellEnd"/>
      <w:r>
        <w:rPr>
          <w:i/>
          <w:iCs/>
          <w:w w:val="99"/>
        </w:rPr>
        <w:t xml:space="preserve"> </w:t>
      </w:r>
      <w:r>
        <w:rPr>
          <w:i/>
          <w:iCs/>
        </w:rPr>
        <w:t>one</w:t>
      </w:r>
      <w:r>
        <w:t>, vol. 9, no. 2, p. e87357,</w:t>
      </w:r>
      <w:r>
        <w:rPr>
          <w:spacing w:val="-24"/>
        </w:rPr>
        <w:t xml:space="preserve"> </w:t>
      </w:r>
      <w:r>
        <w:t>2014.</w:t>
      </w:r>
    </w:p>
    <w:p w14:paraId="67FAD8B6" w14:textId="77777777" w:rsidR="006F3883" w:rsidRDefault="006F3883" w:rsidP="00B00841">
      <w:pPr>
        <w:pStyle w:val="BodyText"/>
        <w:kinsoku w:val="0"/>
        <w:overflowPunct w:val="0"/>
        <w:spacing w:before="159"/>
        <w:ind w:left="1386" w:right="968" w:hanging="432"/>
        <w:jc w:val="both"/>
      </w:pPr>
      <w:r>
        <w:t xml:space="preserve">[27] G. </w:t>
      </w:r>
      <w:r>
        <w:rPr>
          <w:spacing w:val="-12"/>
        </w:rPr>
        <w:t xml:space="preserve">V. </w:t>
      </w:r>
      <w:r>
        <w:t xml:space="preserve">Trunk, </w:t>
      </w:r>
      <w:r>
        <w:rPr>
          <w:spacing w:val="-9"/>
        </w:rPr>
        <w:t xml:space="preserve">“A </w:t>
      </w:r>
      <w:r>
        <w:t xml:space="preserve">problem of dimensionality: A simple </w:t>
      </w:r>
      <w:r>
        <w:rPr>
          <w:spacing w:val="-3"/>
        </w:rPr>
        <w:t xml:space="preserve">example,” </w:t>
      </w:r>
      <w:r>
        <w:rPr>
          <w:i/>
          <w:iCs/>
        </w:rPr>
        <w:t>IEEE</w:t>
      </w:r>
      <w:r>
        <w:rPr>
          <w:i/>
          <w:iCs/>
          <w:spacing w:val="12"/>
        </w:rPr>
        <w:t xml:space="preserve"> </w:t>
      </w:r>
      <w:proofErr w:type="spellStart"/>
      <w:r>
        <w:rPr>
          <w:i/>
          <w:iCs/>
          <w:spacing w:val="-3"/>
        </w:rPr>
        <w:t>Transac</w:t>
      </w:r>
      <w:proofErr w:type="spellEnd"/>
      <w:r>
        <w:rPr>
          <w:i/>
          <w:iCs/>
          <w:spacing w:val="-3"/>
        </w:rPr>
        <w:t>-</w:t>
      </w:r>
      <w:r>
        <w:rPr>
          <w:i/>
          <w:iCs/>
          <w:w w:val="99"/>
        </w:rPr>
        <w:t xml:space="preserve"> </w:t>
      </w:r>
      <w:proofErr w:type="spellStart"/>
      <w:r>
        <w:rPr>
          <w:i/>
          <w:iCs/>
        </w:rPr>
        <w:t>tions</w:t>
      </w:r>
      <w:proofErr w:type="spellEnd"/>
      <w:r>
        <w:rPr>
          <w:i/>
          <w:iCs/>
          <w:spacing w:val="-5"/>
        </w:rPr>
        <w:t xml:space="preserve"> </w:t>
      </w:r>
      <w:r>
        <w:rPr>
          <w:i/>
          <w:iCs/>
        </w:rPr>
        <w:t>on</w:t>
      </w:r>
      <w:r>
        <w:rPr>
          <w:i/>
          <w:iCs/>
          <w:spacing w:val="-5"/>
        </w:rPr>
        <w:t xml:space="preserve"> </w:t>
      </w:r>
      <w:r>
        <w:rPr>
          <w:i/>
          <w:iCs/>
          <w:spacing w:val="-3"/>
        </w:rPr>
        <w:t>Pattern</w:t>
      </w:r>
      <w:r>
        <w:rPr>
          <w:i/>
          <w:iCs/>
          <w:spacing w:val="-5"/>
        </w:rPr>
        <w:t xml:space="preserve"> </w:t>
      </w:r>
      <w:r>
        <w:rPr>
          <w:i/>
          <w:iCs/>
        </w:rPr>
        <w:t>Analysis</w:t>
      </w:r>
      <w:r>
        <w:rPr>
          <w:i/>
          <w:iCs/>
          <w:spacing w:val="-5"/>
        </w:rPr>
        <w:t xml:space="preserve"> </w:t>
      </w:r>
      <w:r>
        <w:rPr>
          <w:i/>
          <w:iCs/>
        </w:rPr>
        <w:t>and</w:t>
      </w:r>
      <w:r>
        <w:rPr>
          <w:i/>
          <w:iCs/>
          <w:spacing w:val="-5"/>
        </w:rPr>
        <w:t xml:space="preserve"> </w:t>
      </w:r>
      <w:r>
        <w:rPr>
          <w:i/>
          <w:iCs/>
        </w:rPr>
        <w:t>Machine</w:t>
      </w:r>
      <w:r>
        <w:rPr>
          <w:i/>
          <w:iCs/>
          <w:spacing w:val="-5"/>
        </w:rPr>
        <w:t xml:space="preserve"> </w:t>
      </w:r>
      <w:r>
        <w:rPr>
          <w:i/>
          <w:iCs/>
        </w:rPr>
        <w:t>Intelligence</w:t>
      </w:r>
      <w:r>
        <w:t>,</w:t>
      </w:r>
      <w:r>
        <w:rPr>
          <w:spacing w:val="-5"/>
        </w:rPr>
        <w:t xml:space="preserve"> </w:t>
      </w:r>
      <w:r>
        <w:t>no.</w:t>
      </w:r>
      <w:r>
        <w:rPr>
          <w:spacing w:val="-5"/>
        </w:rPr>
        <w:t xml:space="preserve"> </w:t>
      </w:r>
      <w:r>
        <w:t>3,</w:t>
      </w:r>
      <w:r>
        <w:rPr>
          <w:spacing w:val="-5"/>
        </w:rPr>
        <w:t xml:space="preserve"> </w:t>
      </w:r>
      <w:r>
        <w:t>pp.</w:t>
      </w:r>
      <w:r>
        <w:rPr>
          <w:spacing w:val="-5"/>
        </w:rPr>
        <w:t xml:space="preserve"> </w:t>
      </w:r>
      <w:r>
        <w:t>306–307,</w:t>
      </w:r>
      <w:r>
        <w:rPr>
          <w:spacing w:val="-5"/>
        </w:rPr>
        <w:t xml:space="preserve"> </w:t>
      </w:r>
      <w:r>
        <w:t>1979.</w:t>
      </w:r>
    </w:p>
    <w:p w14:paraId="1D58ABE4" w14:textId="77777777" w:rsidR="006F3883" w:rsidRDefault="006F3883" w:rsidP="00B00841">
      <w:pPr>
        <w:pStyle w:val="BodyText"/>
        <w:kinsoku w:val="0"/>
        <w:overflowPunct w:val="0"/>
        <w:spacing w:before="159"/>
        <w:ind w:left="1386" w:right="968" w:hanging="432"/>
        <w:jc w:val="both"/>
        <w:rPr>
          <w:sz w:val="17"/>
          <w:szCs w:val="17"/>
        </w:rPr>
      </w:pPr>
      <w:r>
        <w:t xml:space="preserve">[28] H. Peng, </w:t>
      </w:r>
      <w:r>
        <w:rPr>
          <w:spacing w:val="-7"/>
        </w:rPr>
        <w:t xml:space="preserve">F. </w:t>
      </w:r>
      <w:r>
        <w:t>Long, and C. Ding, “Feature selection based on mutual</w:t>
      </w:r>
      <w:r>
        <w:rPr>
          <w:spacing w:val="47"/>
        </w:rPr>
        <w:t xml:space="preserve"> </w:t>
      </w:r>
      <w:r>
        <w:t>information:</w:t>
      </w:r>
      <w:r>
        <w:rPr>
          <w:w w:val="99"/>
        </w:rPr>
        <w:t xml:space="preserve"> </w:t>
      </w:r>
      <w:r>
        <w:t xml:space="preserve">criteria of max-dependency, max-relevance, and min-redundancy,” </w:t>
      </w:r>
      <w:r>
        <w:rPr>
          <w:i/>
          <w:iCs/>
        </w:rPr>
        <w:t>IEEE</w:t>
      </w:r>
      <w:r>
        <w:rPr>
          <w:i/>
          <w:iCs/>
          <w:spacing w:val="33"/>
        </w:rPr>
        <w:t xml:space="preserve"> </w:t>
      </w:r>
      <w:r>
        <w:rPr>
          <w:i/>
          <w:iCs/>
          <w:spacing w:val="-4"/>
        </w:rPr>
        <w:t>Trans-</w:t>
      </w:r>
      <w:r>
        <w:rPr>
          <w:i/>
          <w:iCs/>
          <w:w w:val="99"/>
        </w:rPr>
        <w:t xml:space="preserve"> </w:t>
      </w:r>
      <w:r>
        <w:rPr>
          <w:i/>
          <w:iCs/>
        </w:rPr>
        <w:t>actions</w:t>
      </w:r>
      <w:r>
        <w:rPr>
          <w:i/>
          <w:iCs/>
          <w:spacing w:val="-6"/>
        </w:rPr>
        <w:t xml:space="preserve"> </w:t>
      </w:r>
      <w:r>
        <w:rPr>
          <w:i/>
          <w:iCs/>
        </w:rPr>
        <w:t>on</w:t>
      </w:r>
      <w:r>
        <w:rPr>
          <w:i/>
          <w:iCs/>
          <w:spacing w:val="-6"/>
        </w:rPr>
        <w:t xml:space="preserve"> </w:t>
      </w:r>
      <w:r>
        <w:rPr>
          <w:i/>
          <w:iCs/>
          <w:spacing w:val="-3"/>
        </w:rPr>
        <w:t>Pattern</w:t>
      </w:r>
      <w:r>
        <w:rPr>
          <w:i/>
          <w:iCs/>
          <w:spacing w:val="-6"/>
        </w:rPr>
        <w:t xml:space="preserve"> </w:t>
      </w:r>
      <w:r>
        <w:rPr>
          <w:i/>
          <w:iCs/>
        </w:rPr>
        <w:t>Analysis</w:t>
      </w:r>
      <w:r>
        <w:rPr>
          <w:i/>
          <w:iCs/>
          <w:spacing w:val="-6"/>
        </w:rPr>
        <w:t xml:space="preserve"> </w:t>
      </w:r>
      <w:r>
        <w:rPr>
          <w:i/>
          <w:iCs/>
        </w:rPr>
        <w:t>and</w:t>
      </w:r>
      <w:r>
        <w:rPr>
          <w:i/>
          <w:iCs/>
          <w:spacing w:val="-6"/>
        </w:rPr>
        <w:t xml:space="preserve"> </w:t>
      </w:r>
      <w:r>
        <w:rPr>
          <w:i/>
          <w:iCs/>
        </w:rPr>
        <w:t>Machine</w:t>
      </w:r>
      <w:r>
        <w:rPr>
          <w:i/>
          <w:iCs/>
          <w:spacing w:val="-6"/>
        </w:rPr>
        <w:t xml:space="preserve"> </w:t>
      </w:r>
      <w:r>
        <w:rPr>
          <w:i/>
          <w:iCs/>
        </w:rPr>
        <w:t>Intelligence</w:t>
      </w:r>
      <w:r>
        <w:t>,</w:t>
      </w:r>
      <w:r>
        <w:rPr>
          <w:spacing w:val="-6"/>
        </w:rPr>
        <w:t xml:space="preserve"> </w:t>
      </w:r>
      <w:r>
        <w:t>pp.</w:t>
      </w:r>
      <w:r>
        <w:rPr>
          <w:spacing w:val="-6"/>
        </w:rPr>
        <w:t xml:space="preserve"> </w:t>
      </w:r>
      <w:r>
        <w:t>1226–1238,</w:t>
      </w:r>
      <w:r>
        <w:rPr>
          <w:spacing w:val="-6"/>
        </w:rPr>
        <w:t xml:space="preserve"> </w:t>
      </w:r>
      <w:r>
        <w:t>2005.</w:t>
      </w:r>
    </w:p>
    <w:sectPr w:rsidR="006F3883">
      <w:pgSz w:w="12240" w:h="15840"/>
      <w:pgMar w:top="1500" w:right="1720" w:bottom="1940" w:left="1720" w:header="0" w:footer="1745"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54554" w14:textId="77777777" w:rsidR="00EA3394" w:rsidRDefault="00EA3394">
      <w:r>
        <w:separator/>
      </w:r>
    </w:p>
  </w:endnote>
  <w:endnote w:type="continuationSeparator" w:id="0">
    <w:p w14:paraId="7324B72D" w14:textId="77777777" w:rsidR="00EA3394" w:rsidRDefault="00EA3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00830" w14:textId="6845FD9A" w:rsidR="00912639" w:rsidRDefault="00912639">
    <w:pPr>
      <w:pStyle w:val="BodyText"/>
      <w:kinsoku w:val="0"/>
      <w:overflowPunct w:val="0"/>
      <w:spacing w:line="14" w:lineRule="auto"/>
      <w:ind w:left="0"/>
      <w:rPr>
        <w:sz w:val="19"/>
        <w:szCs w:val="19"/>
      </w:rPr>
    </w:pPr>
    <w:r>
      <w:rPr>
        <w:noProof/>
      </w:rPr>
      <mc:AlternateContent>
        <mc:Choice Requires="wps">
          <w:drawing>
            <wp:anchor distT="0" distB="0" distL="114300" distR="114300" simplePos="0" relativeHeight="251657728" behindDoc="1" locked="0" layoutInCell="0" allowOverlap="1" wp14:anchorId="4D7B7CEF" wp14:editId="2EB170ED">
              <wp:simplePos x="0" y="0"/>
              <wp:positionH relativeFrom="page">
                <wp:posOffset>3792855</wp:posOffset>
              </wp:positionH>
              <wp:positionV relativeFrom="page">
                <wp:posOffset>8810625</wp:posOffset>
              </wp:positionV>
              <wp:extent cx="177800" cy="1524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9DEF" w14:textId="749BE3F3" w:rsidR="00912639" w:rsidRDefault="00912639">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243BA7">
                            <w:rPr>
                              <w:noProof/>
                              <w:w w:val="99"/>
                            </w:rPr>
                            <w:t>12</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B7CEF" id="_x0000_t202" coordsize="21600,21600" o:spt="202" path="m,l,21600r21600,l21600,xe">
              <v:stroke joinstyle="miter"/>
              <v:path gradientshapeok="t" o:connecttype="rect"/>
            </v:shapetype>
            <v:shape id="Text Box 1" o:spid="_x0000_s1026" type="#_x0000_t202" style="position:absolute;margin-left:298.65pt;margin-top:693.7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" o:allowincell="f" filled="f" stroked="f">
              <v:textbox inset="0,0,0,0">
                <w:txbxContent>
                  <w:p w14:paraId="637E9DEF" w14:textId="749BE3F3" w:rsidR="00912639" w:rsidRDefault="00912639">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243BA7">
                      <w:rPr>
                        <w:noProof/>
                        <w:w w:val="99"/>
                      </w:rPr>
                      <w:t>12</w:t>
                    </w:r>
                    <w:r>
                      <w:rPr>
                        <w:w w:val="9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ABD1C" w14:textId="77777777" w:rsidR="00EA3394" w:rsidRDefault="00EA3394">
      <w:r>
        <w:separator/>
      </w:r>
    </w:p>
  </w:footnote>
  <w:footnote w:type="continuationSeparator" w:id="0">
    <w:p w14:paraId="7D431776" w14:textId="77777777" w:rsidR="00EA3394" w:rsidRDefault="00EA33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decimal"/>
      <w:lvlText w:val="%1"/>
      <w:lvlJc w:val="left"/>
      <w:pPr>
        <w:ind w:left="1385" w:hanging="431"/>
      </w:pPr>
      <w:rPr>
        <w:rFonts w:ascii="Times New Roman" w:hAnsi="Times New Roman" w:cs="Times New Roman"/>
        <w:b/>
        <w:bCs/>
        <w:w w:val="102"/>
        <w:sz w:val="28"/>
        <w:szCs w:val="28"/>
      </w:rPr>
    </w:lvl>
    <w:lvl w:ilvl="1">
      <w:start w:val="1"/>
      <w:numFmt w:val="decimal"/>
      <w:lvlText w:val="%1.%2"/>
      <w:lvlJc w:val="left"/>
      <w:pPr>
        <w:ind w:left="1493" w:hanging="538"/>
      </w:pPr>
      <w:rPr>
        <w:rFonts w:ascii="Times New Roman" w:hAnsi="Times New Roman" w:cs="Times New Roman"/>
        <w:b/>
        <w:bCs/>
        <w:w w:val="99"/>
        <w:sz w:val="24"/>
        <w:szCs w:val="24"/>
      </w:rPr>
    </w:lvl>
    <w:lvl w:ilvl="2">
      <w:numFmt w:val="bullet"/>
      <w:lvlText w:val="•"/>
      <w:lvlJc w:val="left"/>
      <w:pPr>
        <w:ind w:left="2311" w:hanging="538"/>
      </w:pPr>
    </w:lvl>
    <w:lvl w:ilvl="3">
      <w:numFmt w:val="bullet"/>
      <w:lvlText w:val="•"/>
      <w:lvlJc w:val="left"/>
      <w:pPr>
        <w:ind w:left="3122" w:hanging="538"/>
      </w:pPr>
    </w:lvl>
    <w:lvl w:ilvl="4">
      <w:numFmt w:val="bullet"/>
      <w:lvlText w:val="•"/>
      <w:lvlJc w:val="left"/>
      <w:pPr>
        <w:ind w:left="3933" w:hanging="538"/>
      </w:pPr>
    </w:lvl>
    <w:lvl w:ilvl="5">
      <w:numFmt w:val="bullet"/>
      <w:lvlText w:val="•"/>
      <w:lvlJc w:val="left"/>
      <w:pPr>
        <w:ind w:left="4744" w:hanging="538"/>
      </w:pPr>
    </w:lvl>
    <w:lvl w:ilvl="6">
      <w:numFmt w:val="bullet"/>
      <w:lvlText w:val="•"/>
      <w:lvlJc w:val="left"/>
      <w:pPr>
        <w:ind w:left="5555" w:hanging="538"/>
      </w:pPr>
    </w:lvl>
    <w:lvl w:ilvl="7">
      <w:numFmt w:val="bullet"/>
      <w:lvlText w:val="•"/>
      <w:lvlJc w:val="left"/>
      <w:pPr>
        <w:ind w:left="6366" w:hanging="538"/>
      </w:pPr>
    </w:lvl>
    <w:lvl w:ilvl="8">
      <w:numFmt w:val="bullet"/>
      <w:lvlText w:val="•"/>
      <w:lvlJc w:val="left"/>
      <w:pPr>
        <w:ind w:left="7177" w:hanging="538"/>
      </w:pPr>
    </w:lvl>
  </w:abstractNum>
  <w:abstractNum w:abstractNumId="1" w15:restartNumberingAfterBreak="0">
    <w:nsid w:val="00000403"/>
    <w:multiLevelType w:val="multilevel"/>
    <w:tmpl w:val="00000886"/>
    <w:lvl w:ilvl="0">
      <w:start w:val="4"/>
      <w:numFmt w:val="decimal"/>
      <w:lvlText w:val="%1"/>
      <w:lvlJc w:val="left"/>
      <w:pPr>
        <w:ind w:left="4293" w:hanging="675"/>
      </w:pPr>
      <w:rPr>
        <w:rFonts w:ascii="Times New Roman" w:hAnsi="Times New Roman" w:cs="Times New Roman"/>
        <w:b w:val="0"/>
        <w:bCs w:val="0"/>
        <w:w w:val="99"/>
        <w:sz w:val="20"/>
        <w:szCs w:val="20"/>
      </w:rPr>
    </w:lvl>
    <w:lvl w:ilvl="1">
      <w:numFmt w:val="bullet"/>
      <w:lvlText w:val="•"/>
      <w:lvlJc w:val="left"/>
      <w:pPr>
        <w:ind w:left="4750" w:hanging="675"/>
      </w:pPr>
    </w:lvl>
    <w:lvl w:ilvl="2">
      <w:numFmt w:val="bullet"/>
      <w:lvlText w:val="•"/>
      <w:lvlJc w:val="left"/>
      <w:pPr>
        <w:ind w:left="5200" w:hanging="675"/>
      </w:pPr>
    </w:lvl>
    <w:lvl w:ilvl="3">
      <w:numFmt w:val="bullet"/>
      <w:lvlText w:val="•"/>
      <w:lvlJc w:val="left"/>
      <w:pPr>
        <w:ind w:left="5650" w:hanging="675"/>
      </w:pPr>
    </w:lvl>
    <w:lvl w:ilvl="4">
      <w:numFmt w:val="bullet"/>
      <w:lvlText w:val="•"/>
      <w:lvlJc w:val="left"/>
      <w:pPr>
        <w:ind w:left="6100" w:hanging="675"/>
      </w:pPr>
    </w:lvl>
    <w:lvl w:ilvl="5">
      <w:numFmt w:val="bullet"/>
      <w:lvlText w:val="•"/>
      <w:lvlJc w:val="left"/>
      <w:pPr>
        <w:ind w:left="6550" w:hanging="675"/>
      </w:pPr>
    </w:lvl>
    <w:lvl w:ilvl="6">
      <w:numFmt w:val="bullet"/>
      <w:lvlText w:val="•"/>
      <w:lvlJc w:val="left"/>
      <w:pPr>
        <w:ind w:left="7000" w:hanging="675"/>
      </w:pPr>
    </w:lvl>
    <w:lvl w:ilvl="7">
      <w:numFmt w:val="bullet"/>
      <w:lvlText w:val="•"/>
      <w:lvlJc w:val="left"/>
      <w:pPr>
        <w:ind w:left="7450" w:hanging="675"/>
      </w:pPr>
    </w:lvl>
    <w:lvl w:ilvl="8">
      <w:numFmt w:val="bullet"/>
      <w:lvlText w:val="•"/>
      <w:lvlJc w:val="left"/>
      <w:pPr>
        <w:ind w:left="7900" w:hanging="675"/>
      </w:pPr>
    </w:lvl>
  </w:abstractNum>
  <w:abstractNum w:abstractNumId="2" w15:restartNumberingAfterBreak="0">
    <w:nsid w:val="00000404"/>
    <w:multiLevelType w:val="multilevel"/>
    <w:tmpl w:val="00000887"/>
    <w:lvl w:ilvl="0">
      <w:start w:val="3"/>
      <w:numFmt w:val="decimal"/>
      <w:lvlText w:val="%1"/>
      <w:lvlJc w:val="left"/>
      <w:pPr>
        <w:ind w:left="1385" w:hanging="431"/>
      </w:pPr>
      <w:rPr>
        <w:rFonts w:ascii="Times New Roman" w:hAnsi="Times New Roman" w:cs="Times New Roman"/>
        <w:b/>
        <w:bCs/>
        <w:w w:val="102"/>
        <w:sz w:val="28"/>
        <w:szCs w:val="28"/>
      </w:rPr>
    </w:lvl>
    <w:lvl w:ilvl="1">
      <w:numFmt w:val="bullet"/>
      <w:lvlText w:val="•"/>
      <w:lvlJc w:val="left"/>
      <w:pPr>
        <w:ind w:left="2122" w:hanging="431"/>
      </w:pPr>
    </w:lvl>
    <w:lvl w:ilvl="2">
      <w:numFmt w:val="bullet"/>
      <w:lvlText w:val="•"/>
      <w:lvlJc w:val="left"/>
      <w:pPr>
        <w:ind w:left="2864" w:hanging="431"/>
      </w:pPr>
    </w:lvl>
    <w:lvl w:ilvl="3">
      <w:numFmt w:val="bullet"/>
      <w:lvlText w:val="•"/>
      <w:lvlJc w:val="left"/>
      <w:pPr>
        <w:ind w:left="3606" w:hanging="431"/>
      </w:pPr>
    </w:lvl>
    <w:lvl w:ilvl="4">
      <w:numFmt w:val="bullet"/>
      <w:lvlText w:val="•"/>
      <w:lvlJc w:val="left"/>
      <w:pPr>
        <w:ind w:left="4348" w:hanging="431"/>
      </w:pPr>
    </w:lvl>
    <w:lvl w:ilvl="5">
      <w:numFmt w:val="bullet"/>
      <w:lvlText w:val="•"/>
      <w:lvlJc w:val="left"/>
      <w:pPr>
        <w:ind w:left="5090" w:hanging="431"/>
      </w:pPr>
    </w:lvl>
    <w:lvl w:ilvl="6">
      <w:numFmt w:val="bullet"/>
      <w:lvlText w:val="•"/>
      <w:lvlJc w:val="left"/>
      <w:pPr>
        <w:ind w:left="5832" w:hanging="431"/>
      </w:pPr>
    </w:lvl>
    <w:lvl w:ilvl="7">
      <w:numFmt w:val="bullet"/>
      <w:lvlText w:val="•"/>
      <w:lvlJc w:val="left"/>
      <w:pPr>
        <w:ind w:left="6574" w:hanging="431"/>
      </w:pPr>
    </w:lvl>
    <w:lvl w:ilvl="8">
      <w:numFmt w:val="bullet"/>
      <w:lvlText w:val="•"/>
      <w:lvlJc w:val="left"/>
      <w:pPr>
        <w:ind w:left="7316" w:hanging="431"/>
      </w:pPr>
    </w:lvl>
  </w:abstractNum>
  <w:abstractNum w:abstractNumId="3" w15:restartNumberingAfterBreak="0">
    <w:nsid w:val="0D3739C8"/>
    <w:multiLevelType w:val="hybridMultilevel"/>
    <w:tmpl w:val="FCB8EC30"/>
    <w:lvl w:ilvl="0" w:tplc="23B2AA20">
      <w:start w:val="1"/>
      <w:numFmt w:val="decimal"/>
      <w:lvlText w:val="%1."/>
      <w:lvlJc w:val="left"/>
      <w:pPr>
        <w:ind w:left="1613" w:hanging="360"/>
      </w:pPr>
      <w:rPr>
        <w:rFonts w:hint="default"/>
      </w:rPr>
    </w:lvl>
    <w:lvl w:ilvl="1" w:tplc="04090019" w:tentative="1">
      <w:start w:val="1"/>
      <w:numFmt w:val="lowerLetter"/>
      <w:lvlText w:val="%2."/>
      <w:lvlJc w:val="left"/>
      <w:pPr>
        <w:ind w:left="2333" w:hanging="360"/>
      </w:pPr>
    </w:lvl>
    <w:lvl w:ilvl="2" w:tplc="0409001B" w:tentative="1">
      <w:start w:val="1"/>
      <w:numFmt w:val="lowerRoman"/>
      <w:lvlText w:val="%3."/>
      <w:lvlJc w:val="right"/>
      <w:pPr>
        <w:ind w:left="3053" w:hanging="180"/>
      </w:pPr>
    </w:lvl>
    <w:lvl w:ilvl="3" w:tplc="0409000F" w:tentative="1">
      <w:start w:val="1"/>
      <w:numFmt w:val="decimal"/>
      <w:lvlText w:val="%4."/>
      <w:lvlJc w:val="left"/>
      <w:pPr>
        <w:ind w:left="3773" w:hanging="360"/>
      </w:pPr>
    </w:lvl>
    <w:lvl w:ilvl="4" w:tplc="04090019" w:tentative="1">
      <w:start w:val="1"/>
      <w:numFmt w:val="lowerLetter"/>
      <w:lvlText w:val="%5."/>
      <w:lvlJc w:val="left"/>
      <w:pPr>
        <w:ind w:left="4493" w:hanging="360"/>
      </w:pPr>
    </w:lvl>
    <w:lvl w:ilvl="5" w:tplc="0409001B" w:tentative="1">
      <w:start w:val="1"/>
      <w:numFmt w:val="lowerRoman"/>
      <w:lvlText w:val="%6."/>
      <w:lvlJc w:val="right"/>
      <w:pPr>
        <w:ind w:left="5213" w:hanging="180"/>
      </w:pPr>
    </w:lvl>
    <w:lvl w:ilvl="6" w:tplc="0409000F" w:tentative="1">
      <w:start w:val="1"/>
      <w:numFmt w:val="decimal"/>
      <w:lvlText w:val="%7."/>
      <w:lvlJc w:val="left"/>
      <w:pPr>
        <w:ind w:left="5933" w:hanging="360"/>
      </w:pPr>
    </w:lvl>
    <w:lvl w:ilvl="7" w:tplc="04090019" w:tentative="1">
      <w:start w:val="1"/>
      <w:numFmt w:val="lowerLetter"/>
      <w:lvlText w:val="%8."/>
      <w:lvlJc w:val="left"/>
      <w:pPr>
        <w:ind w:left="6653" w:hanging="360"/>
      </w:pPr>
    </w:lvl>
    <w:lvl w:ilvl="8" w:tplc="0409001B" w:tentative="1">
      <w:start w:val="1"/>
      <w:numFmt w:val="lowerRoman"/>
      <w:lvlText w:val="%9."/>
      <w:lvlJc w:val="right"/>
      <w:pPr>
        <w:ind w:left="7373" w:hanging="180"/>
      </w:pPr>
    </w:lvl>
  </w:abstractNum>
  <w:abstractNum w:abstractNumId="4" w15:restartNumberingAfterBreak="0">
    <w:nsid w:val="2D3C2350"/>
    <w:multiLevelType w:val="hybridMultilevel"/>
    <w:tmpl w:val="F19C8D8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8D571FB"/>
    <w:multiLevelType w:val="hybridMultilevel"/>
    <w:tmpl w:val="3724DB18"/>
    <w:lvl w:ilvl="0" w:tplc="D7C416B6">
      <w:start w:val="1"/>
      <w:numFmt w:val="bullet"/>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6" w15:restartNumberingAfterBreak="0">
    <w:nsid w:val="44F05F5A"/>
    <w:multiLevelType w:val="multilevel"/>
    <w:tmpl w:val="2842DB52"/>
    <w:lvl w:ilvl="0">
      <w:numFmt w:val="decimal"/>
      <w:lvlText w:val="%1"/>
      <w:lvlJc w:val="left"/>
      <w:pPr>
        <w:ind w:left="360" w:hanging="360"/>
      </w:pPr>
      <w:rPr>
        <w:rFonts w:hint="default"/>
      </w:rPr>
    </w:lvl>
    <w:lvl w:ilvl="1">
      <w:start w:val="61"/>
      <w:numFmt w:val="decimal"/>
      <w:lvlText w:val="%1.%2"/>
      <w:lvlJc w:val="left"/>
      <w:pPr>
        <w:ind w:left="540" w:hanging="360"/>
      </w:pPr>
      <w:rPr>
        <w:rFonts w:hint="default"/>
      </w:rPr>
    </w:lvl>
    <w:lvl w:ilvl="2">
      <w:start w:val="1"/>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590" w:hanging="108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554" w:hanging="1440"/>
      </w:pPr>
      <w:rPr>
        <w:rFonts w:hint="default"/>
      </w:rPr>
    </w:lvl>
    <w:lvl w:ilvl="8">
      <w:start w:val="1"/>
      <w:numFmt w:val="decimal"/>
      <w:lvlText w:val="%1.%2.%3.%4.%5.%6.%7.%8.%9"/>
      <w:lvlJc w:val="left"/>
      <w:pPr>
        <w:ind w:left="4216" w:hanging="1800"/>
      </w:pPr>
      <w:rPr>
        <w:rFonts w:hint="default"/>
      </w:rPr>
    </w:lvl>
  </w:abstractNum>
  <w:num w:numId="1">
    <w:abstractNumId w:val="2"/>
  </w:num>
  <w:num w:numId="2">
    <w:abstractNumId w:val="1"/>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3MTIyNja2MDY1NzFR0lEKTi0uzszPAykwqwUAogLcTywAAAA="/>
  </w:docVars>
  <w:rsids>
    <w:rsidRoot w:val="00C56A1C"/>
    <w:rsid w:val="00044CDB"/>
    <w:rsid w:val="000535D4"/>
    <w:rsid w:val="00071122"/>
    <w:rsid w:val="00091B6F"/>
    <w:rsid w:val="000930E1"/>
    <w:rsid w:val="000A6A33"/>
    <w:rsid w:val="000B2015"/>
    <w:rsid w:val="000B67B0"/>
    <w:rsid w:val="000D79CD"/>
    <w:rsid w:val="000F69F8"/>
    <w:rsid w:val="001311FA"/>
    <w:rsid w:val="00145F4A"/>
    <w:rsid w:val="00174D2E"/>
    <w:rsid w:val="001852A5"/>
    <w:rsid w:val="00196FA7"/>
    <w:rsid w:val="001A4623"/>
    <w:rsid w:val="001B4CC9"/>
    <w:rsid w:val="001D1A48"/>
    <w:rsid w:val="00243BA7"/>
    <w:rsid w:val="00246C35"/>
    <w:rsid w:val="00246D28"/>
    <w:rsid w:val="00250D0F"/>
    <w:rsid w:val="00251344"/>
    <w:rsid w:val="00256C3D"/>
    <w:rsid w:val="002653F1"/>
    <w:rsid w:val="00267921"/>
    <w:rsid w:val="00291F4B"/>
    <w:rsid w:val="002B32FE"/>
    <w:rsid w:val="002B77A7"/>
    <w:rsid w:val="002D407B"/>
    <w:rsid w:val="00313C86"/>
    <w:rsid w:val="00326E84"/>
    <w:rsid w:val="003440B9"/>
    <w:rsid w:val="00347DDB"/>
    <w:rsid w:val="00356B39"/>
    <w:rsid w:val="00366A7D"/>
    <w:rsid w:val="00377D6B"/>
    <w:rsid w:val="003968EB"/>
    <w:rsid w:val="003A4F27"/>
    <w:rsid w:val="003B4094"/>
    <w:rsid w:val="003B5740"/>
    <w:rsid w:val="003C7E0D"/>
    <w:rsid w:val="003D33D3"/>
    <w:rsid w:val="003E33E6"/>
    <w:rsid w:val="003F1055"/>
    <w:rsid w:val="003F24CE"/>
    <w:rsid w:val="003F4B8C"/>
    <w:rsid w:val="0041446C"/>
    <w:rsid w:val="004171D2"/>
    <w:rsid w:val="00463529"/>
    <w:rsid w:val="00480C18"/>
    <w:rsid w:val="00493125"/>
    <w:rsid w:val="004A246A"/>
    <w:rsid w:val="004A74DA"/>
    <w:rsid w:val="004B0962"/>
    <w:rsid w:val="004B2D5B"/>
    <w:rsid w:val="00531C8E"/>
    <w:rsid w:val="00545E8C"/>
    <w:rsid w:val="00546998"/>
    <w:rsid w:val="0054755B"/>
    <w:rsid w:val="0055653B"/>
    <w:rsid w:val="005663A8"/>
    <w:rsid w:val="005B13DF"/>
    <w:rsid w:val="005D6A43"/>
    <w:rsid w:val="005F524B"/>
    <w:rsid w:val="0065144D"/>
    <w:rsid w:val="00667015"/>
    <w:rsid w:val="00692A63"/>
    <w:rsid w:val="006973E7"/>
    <w:rsid w:val="006A2261"/>
    <w:rsid w:val="006A3739"/>
    <w:rsid w:val="006A45A7"/>
    <w:rsid w:val="006D2CC2"/>
    <w:rsid w:val="006E5825"/>
    <w:rsid w:val="006F23CC"/>
    <w:rsid w:val="006F3883"/>
    <w:rsid w:val="00722B91"/>
    <w:rsid w:val="00735B3E"/>
    <w:rsid w:val="0073682C"/>
    <w:rsid w:val="00737BB6"/>
    <w:rsid w:val="00740974"/>
    <w:rsid w:val="00766E0D"/>
    <w:rsid w:val="008059C8"/>
    <w:rsid w:val="00806485"/>
    <w:rsid w:val="00813484"/>
    <w:rsid w:val="008515B1"/>
    <w:rsid w:val="00865583"/>
    <w:rsid w:val="008A28F7"/>
    <w:rsid w:val="008B7AF9"/>
    <w:rsid w:val="008B7C06"/>
    <w:rsid w:val="008C4F71"/>
    <w:rsid w:val="008D1587"/>
    <w:rsid w:val="00903B7B"/>
    <w:rsid w:val="0091028C"/>
    <w:rsid w:val="00912639"/>
    <w:rsid w:val="00915C3B"/>
    <w:rsid w:val="00925C82"/>
    <w:rsid w:val="0093100B"/>
    <w:rsid w:val="00947E22"/>
    <w:rsid w:val="00954FDA"/>
    <w:rsid w:val="009746BE"/>
    <w:rsid w:val="0097790B"/>
    <w:rsid w:val="00987948"/>
    <w:rsid w:val="009A0C57"/>
    <w:rsid w:val="009A120A"/>
    <w:rsid w:val="009D17D0"/>
    <w:rsid w:val="00A043A7"/>
    <w:rsid w:val="00A22A78"/>
    <w:rsid w:val="00A22E96"/>
    <w:rsid w:val="00A70B77"/>
    <w:rsid w:val="00A83EAD"/>
    <w:rsid w:val="00A849D1"/>
    <w:rsid w:val="00AA6F7D"/>
    <w:rsid w:val="00AC6B72"/>
    <w:rsid w:val="00AD14DA"/>
    <w:rsid w:val="00AD5001"/>
    <w:rsid w:val="00AE0DBD"/>
    <w:rsid w:val="00AE44CD"/>
    <w:rsid w:val="00AE6F3B"/>
    <w:rsid w:val="00AE77A1"/>
    <w:rsid w:val="00B00841"/>
    <w:rsid w:val="00B00A81"/>
    <w:rsid w:val="00B00D7C"/>
    <w:rsid w:val="00B024CB"/>
    <w:rsid w:val="00B02B09"/>
    <w:rsid w:val="00B06706"/>
    <w:rsid w:val="00B13ADD"/>
    <w:rsid w:val="00B2319A"/>
    <w:rsid w:val="00B23644"/>
    <w:rsid w:val="00B46715"/>
    <w:rsid w:val="00B939E9"/>
    <w:rsid w:val="00B979A6"/>
    <w:rsid w:val="00BE7CF1"/>
    <w:rsid w:val="00C14E27"/>
    <w:rsid w:val="00C21165"/>
    <w:rsid w:val="00C334DF"/>
    <w:rsid w:val="00C404C9"/>
    <w:rsid w:val="00C56A1C"/>
    <w:rsid w:val="00C614EE"/>
    <w:rsid w:val="00C64F53"/>
    <w:rsid w:val="00C967A2"/>
    <w:rsid w:val="00C97B79"/>
    <w:rsid w:val="00CA60C8"/>
    <w:rsid w:val="00CD3C1A"/>
    <w:rsid w:val="00CE33C2"/>
    <w:rsid w:val="00CE4289"/>
    <w:rsid w:val="00CF7CB9"/>
    <w:rsid w:val="00D05641"/>
    <w:rsid w:val="00D23D1D"/>
    <w:rsid w:val="00D6055C"/>
    <w:rsid w:val="00D625DE"/>
    <w:rsid w:val="00D63F80"/>
    <w:rsid w:val="00D67DC9"/>
    <w:rsid w:val="00DD41EA"/>
    <w:rsid w:val="00E241DE"/>
    <w:rsid w:val="00E24237"/>
    <w:rsid w:val="00E268E5"/>
    <w:rsid w:val="00E31502"/>
    <w:rsid w:val="00E34AA9"/>
    <w:rsid w:val="00E552C8"/>
    <w:rsid w:val="00E762A3"/>
    <w:rsid w:val="00E773D9"/>
    <w:rsid w:val="00E813A4"/>
    <w:rsid w:val="00E96EE5"/>
    <w:rsid w:val="00EA310E"/>
    <w:rsid w:val="00EA3394"/>
    <w:rsid w:val="00EB6424"/>
    <w:rsid w:val="00EC06CB"/>
    <w:rsid w:val="00EC59A5"/>
    <w:rsid w:val="00EF461D"/>
    <w:rsid w:val="00F226C5"/>
    <w:rsid w:val="00F33302"/>
    <w:rsid w:val="00F43C61"/>
    <w:rsid w:val="00F73A2C"/>
    <w:rsid w:val="00F85862"/>
    <w:rsid w:val="00F9141E"/>
    <w:rsid w:val="00FA64D2"/>
    <w:rsid w:val="00FB03BE"/>
    <w:rsid w:val="00FB22E5"/>
    <w:rsid w:val="00FE0004"/>
    <w:rsid w:val="00FE6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9AEE58"/>
  <w14:defaultImageDpi w14:val="96"/>
  <w15:docId w15:val="{625557BB-B085-4CC3-B158-658908B0F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sz w:val="24"/>
      <w:szCs w:val="24"/>
    </w:rPr>
  </w:style>
  <w:style w:type="paragraph" w:styleId="Heading1">
    <w:name w:val="heading 1"/>
    <w:basedOn w:val="Normal"/>
    <w:next w:val="Normal"/>
    <w:link w:val="Heading1Char"/>
    <w:uiPriority w:val="1"/>
    <w:qFormat/>
    <w:pPr>
      <w:spacing w:before="129"/>
      <w:ind w:left="1385" w:hanging="430"/>
      <w:outlineLvl w:val="0"/>
    </w:pPr>
    <w:rPr>
      <w:b/>
      <w:bCs/>
      <w:sz w:val="28"/>
      <w:szCs w:val="28"/>
    </w:rPr>
  </w:style>
  <w:style w:type="paragraph" w:styleId="Heading2">
    <w:name w:val="heading 2"/>
    <w:basedOn w:val="Normal"/>
    <w:next w:val="Normal"/>
    <w:link w:val="Heading2Char"/>
    <w:uiPriority w:val="1"/>
    <w:qFormat/>
    <w:pPr>
      <w:ind w:left="20"/>
      <w:outlineLvl w:val="1"/>
    </w:pPr>
    <w:rPr>
      <w:sz w:val="27"/>
      <w:szCs w:val="27"/>
    </w:rPr>
  </w:style>
  <w:style w:type="paragraph" w:styleId="Heading3">
    <w:name w:val="heading 3"/>
    <w:basedOn w:val="Normal"/>
    <w:next w:val="Normal"/>
    <w:link w:val="Heading3Char"/>
    <w:uiPriority w:val="1"/>
    <w:qFormat/>
    <w:pPr>
      <w:spacing w:before="59"/>
      <w:ind w:left="1493" w:hanging="5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955"/>
    </w:pPr>
    <w:rPr>
      <w:sz w:val="20"/>
      <w:szCs w:val="20"/>
    </w:rPr>
  </w:style>
  <w:style w:type="character" w:customStyle="1" w:styleId="BodyTextChar">
    <w:name w:val="Body Text Char"/>
    <w:link w:val="BodyText"/>
    <w:uiPriority w:val="99"/>
    <w:semiHidden/>
    <w:rPr>
      <w:rFonts w:ascii="Times New Roman" w:hAnsi="Times New Roman" w:cs="Times New Roman"/>
      <w:sz w:val="24"/>
      <w:szCs w:val="24"/>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3Char">
    <w:name w:val="Heading 3 Char"/>
    <w:link w:val="Heading3"/>
    <w:uiPriority w:val="9"/>
    <w:semiHidden/>
    <w:rPr>
      <w:rFonts w:ascii="Calibri Light" w:eastAsia="Times New Roman" w:hAnsi="Calibri Light" w:cs="Times New Roman"/>
      <w:b/>
      <w:bCs/>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customStyle="1" w:styleId="GridTable1Light1">
    <w:name w:val="Grid Table 1 Light1"/>
    <w:basedOn w:val="TableNormal"/>
    <w:uiPriority w:val="46"/>
    <w:rsid w:val="00C56A1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55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E552C8"/>
    <w:rPr>
      <w:sz w:val="16"/>
      <w:szCs w:val="16"/>
    </w:rPr>
  </w:style>
  <w:style w:type="paragraph" w:styleId="CommentText">
    <w:name w:val="annotation text"/>
    <w:basedOn w:val="Normal"/>
    <w:link w:val="CommentTextChar"/>
    <w:uiPriority w:val="99"/>
    <w:semiHidden/>
    <w:unhideWhenUsed/>
    <w:rsid w:val="00E552C8"/>
    <w:pPr>
      <w:widowControl/>
      <w:autoSpaceDE/>
      <w:autoSpaceDN/>
      <w:adjustRightInd/>
      <w:spacing w:after="200"/>
    </w:pPr>
    <w:rPr>
      <w:rFonts w:ascii="Calibri" w:eastAsia="Calibri" w:hAnsi="Calibri" w:cs="Arial"/>
      <w:sz w:val="20"/>
      <w:szCs w:val="20"/>
      <w:lang w:val="nl-NL"/>
    </w:rPr>
  </w:style>
  <w:style w:type="character" w:customStyle="1" w:styleId="CommentTextChar">
    <w:name w:val="Comment Text Char"/>
    <w:link w:val="CommentText"/>
    <w:uiPriority w:val="99"/>
    <w:semiHidden/>
    <w:rsid w:val="00E552C8"/>
    <w:rPr>
      <w:rFonts w:ascii="Calibri" w:eastAsia="Calibri" w:hAnsi="Calibri" w:cs="Arial"/>
      <w:sz w:val="20"/>
      <w:szCs w:val="20"/>
      <w:lang w:val="nl-NL"/>
    </w:rPr>
  </w:style>
  <w:style w:type="paragraph" w:styleId="BalloonText">
    <w:name w:val="Balloon Text"/>
    <w:basedOn w:val="Normal"/>
    <w:link w:val="BalloonTextChar"/>
    <w:uiPriority w:val="99"/>
    <w:semiHidden/>
    <w:unhideWhenUsed/>
    <w:rsid w:val="00E552C8"/>
    <w:rPr>
      <w:rFonts w:ascii="Segoe UI" w:hAnsi="Segoe UI" w:cs="Segoe UI"/>
      <w:sz w:val="18"/>
      <w:szCs w:val="18"/>
    </w:rPr>
  </w:style>
  <w:style w:type="character" w:customStyle="1" w:styleId="BalloonTextChar">
    <w:name w:val="Balloon Text Char"/>
    <w:link w:val="BalloonText"/>
    <w:uiPriority w:val="99"/>
    <w:semiHidden/>
    <w:rsid w:val="00E552C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44CDB"/>
    <w:pPr>
      <w:widowControl w:val="0"/>
      <w:autoSpaceDE w:val="0"/>
      <w:autoSpaceDN w:val="0"/>
      <w:adjustRightInd w:val="0"/>
      <w:spacing w:after="0"/>
    </w:pPr>
    <w:rPr>
      <w:rFonts w:ascii="Times New Roman" w:eastAsia="Times New Roman" w:hAnsi="Times New Roman" w:cs="Times New Roman"/>
      <w:b/>
      <w:bCs/>
      <w:lang w:val="en-US"/>
    </w:rPr>
  </w:style>
  <w:style w:type="character" w:customStyle="1" w:styleId="CommentSubjectChar">
    <w:name w:val="Comment Subject Char"/>
    <w:link w:val="CommentSubject"/>
    <w:uiPriority w:val="99"/>
    <w:semiHidden/>
    <w:rsid w:val="00044CDB"/>
    <w:rPr>
      <w:rFonts w:ascii="Times New Roman" w:eastAsia="Calibri" w:hAnsi="Times New Roman" w:cs="Arial"/>
      <w:b/>
      <w:bCs/>
      <w:sz w:val="20"/>
      <w:szCs w:val="20"/>
      <w:lang w:val="nl-NL"/>
    </w:rPr>
  </w:style>
  <w:style w:type="paragraph" w:styleId="Revision">
    <w:name w:val="Revision"/>
    <w:hidden/>
    <w:uiPriority w:val="99"/>
    <w:semiHidden/>
    <w:rsid w:val="005F524B"/>
    <w:rPr>
      <w:rFonts w:ascii="Times New Roman" w:hAnsi="Times New Roman"/>
      <w:sz w:val="24"/>
      <w:szCs w:val="24"/>
    </w:rPr>
  </w:style>
  <w:style w:type="character" w:styleId="Hyperlink">
    <w:name w:val="Hyperlink"/>
    <w:basedOn w:val="DefaultParagraphFont"/>
    <w:uiPriority w:val="99"/>
    <w:semiHidden/>
    <w:unhideWhenUsed/>
    <w:rsid w:val="0097790B"/>
    <w:rPr>
      <w:color w:val="0000FF"/>
      <w:u w:val="single"/>
    </w:rPr>
  </w:style>
  <w:style w:type="paragraph" w:styleId="Caption">
    <w:name w:val="caption"/>
    <w:basedOn w:val="Normal"/>
    <w:next w:val="Normal"/>
    <w:uiPriority w:val="35"/>
    <w:unhideWhenUsed/>
    <w:qFormat/>
    <w:rsid w:val="00AE44CD"/>
    <w:pPr>
      <w:widowControl/>
      <w:autoSpaceDE/>
      <w:autoSpaceDN/>
      <w:adjustRightInd/>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C2220-8C28-4E31-AFAC-2F1939E12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4321</Words>
  <Characters>24634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TNO</Company>
  <LinksUpToDate>false</LinksUpToDate>
  <CharactersWithSpaces>28898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Hasan</dc:creator>
  <cp:keywords/>
  <dc:description/>
  <cp:lastModifiedBy>Abbas, Hasan</cp:lastModifiedBy>
  <cp:revision>2</cp:revision>
  <dcterms:created xsi:type="dcterms:W3CDTF">2018-12-21T10:48:00Z</dcterms:created>
  <dcterms:modified xsi:type="dcterms:W3CDTF">2018-12-21T10:48:00Z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TeX</vt:lpwstr>
  </property>
</Properties>
</file>